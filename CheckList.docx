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524" w:rsidRDefault="00CC2CF7" w:rsidP="00F638E9">
      <w:pPr>
        <w:pStyle w:val="TOCTitleMSA"/>
        <w:tabs>
          <w:tab w:val="right" w:leader="dot" w:pos="8630"/>
        </w:tabs>
        <w:rPr>
          <w:rFonts w:ascii="Candara" w:hAnsi="Candara"/>
        </w:rPr>
      </w:pPr>
      <w:r w:rsidRPr="00DA1F9B">
        <w:rPr>
          <w:rFonts w:ascii="Candara" w:hAnsi="Candara"/>
        </w:rPr>
        <w:t>Mục lục</w:t>
      </w:r>
    </w:p>
    <w:p w:rsidR="00D85395" w:rsidRDefault="00FD041A">
      <w:pPr>
        <w:pStyle w:val="TOC1"/>
        <w:rPr>
          <w:rFonts w:asciiTheme="minorHAnsi" w:eastAsiaTheme="minorEastAsia" w:hAnsiTheme="minorHAnsi" w:cstheme="minorBidi"/>
          <w:b w:val="0"/>
          <w:bCs w:val="0"/>
          <w:noProof/>
          <w:color w:val="auto"/>
          <w:sz w:val="22"/>
          <w:szCs w:val="22"/>
        </w:rPr>
      </w:pPr>
      <w:r>
        <w:rPr>
          <w:rFonts w:ascii="Times New Roman" w:hAnsi="Times New Roman"/>
          <w:b w:val="0"/>
          <w:caps/>
          <w:sz w:val="24"/>
        </w:rPr>
        <w:fldChar w:fldCharType="begin"/>
      </w:r>
      <w:r w:rsidR="0043499F">
        <w:rPr>
          <w:rFonts w:ascii="Times New Roman" w:hAnsi="Times New Roman"/>
          <w:b w:val="0"/>
          <w:caps/>
          <w:sz w:val="24"/>
        </w:rPr>
        <w:instrText xml:space="preserve"> TOC \o "1-4" \h \z \u </w:instrText>
      </w:r>
      <w:r>
        <w:rPr>
          <w:rFonts w:ascii="Times New Roman" w:hAnsi="Times New Roman"/>
          <w:b w:val="0"/>
          <w:caps/>
          <w:sz w:val="24"/>
        </w:rPr>
        <w:fldChar w:fldCharType="separate"/>
      </w:r>
      <w:hyperlink w:anchor="_Toc387569887" w:history="1">
        <w:r w:rsidR="00D85395" w:rsidRPr="00C43ED9">
          <w:rPr>
            <w:rStyle w:val="Hyperlink"/>
            <w:noProof/>
          </w:rPr>
          <w:t>1</w:t>
        </w:r>
        <w:r w:rsidR="00D85395">
          <w:rPr>
            <w:rFonts w:asciiTheme="minorHAnsi" w:eastAsiaTheme="minorEastAsia" w:hAnsiTheme="minorHAnsi" w:cstheme="minorBidi"/>
            <w:b w:val="0"/>
            <w:bCs w:val="0"/>
            <w:noProof/>
            <w:color w:val="auto"/>
            <w:sz w:val="22"/>
            <w:szCs w:val="22"/>
          </w:rPr>
          <w:tab/>
        </w:r>
        <w:r w:rsidR="00D85395" w:rsidRPr="00C43ED9">
          <w:rPr>
            <w:rStyle w:val="Hyperlink"/>
            <w:noProof/>
          </w:rPr>
          <w:t>Giới thiệu vGuard Cloud Backup</w:t>
        </w:r>
        <w:r w:rsidR="00D85395">
          <w:rPr>
            <w:noProof/>
            <w:webHidden/>
          </w:rPr>
          <w:tab/>
        </w:r>
        <w:r w:rsidR="00D85395">
          <w:rPr>
            <w:noProof/>
            <w:webHidden/>
          </w:rPr>
          <w:fldChar w:fldCharType="begin"/>
        </w:r>
        <w:r w:rsidR="00D85395">
          <w:rPr>
            <w:noProof/>
            <w:webHidden/>
          </w:rPr>
          <w:instrText xml:space="preserve"> PAGEREF _Toc387569887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888" w:history="1">
        <w:r w:rsidR="00D85395" w:rsidRPr="00C43ED9">
          <w:rPr>
            <w:rStyle w:val="Hyperlink"/>
            <w:noProof/>
          </w:rPr>
          <w:t>1.1</w:t>
        </w:r>
        <w:r w:rsidR="00D85395">
          <w:rPr>
            <w:rFonts w:asciiTheme="minorHAnsi" w:eastAsiaTheme="minorEastAsia" w:hAnsiTheme="minorHAnsi" w:cstheme="minorBidi"/>
            <w:b w:val="0"/>
            <w:noProof/>
            <w:color w:val="auto"/>
            <w:szCs w:val="22"/>
          </w:rPr>
          <w:tab/>
        </w:r>
        <w:r w:rsidR="00D85395" w:rsidRPr="00C43ED9">
          <w:rPr>
            <w:rStyle w:val="Hyperlink"/>
            <w:noProof/>
          </w:rPr>
          <w:t>Web-console</w:t>
        </w:r>
        <w:r w:rsidR="00D85395">
          <w:rPr>
            <w:noProof/>
            <w:webHidden/>
          </w:rPr>
          <w:tab/>
        </w:r>
        <w:r w:rsidR="00D85395">
          <w:rPr>
            <w:noProof/>
            <w:webHidden/>
          </w:rPr>
          <w:fldChar w:fldCharType="begin"/>
        </w:r>
        <w:r w:rsidR="00D85395">
          <w:rPr>
            <w:noProof/>
            <w:webHidden/>
          </w:rPr>
          <w:instrText xml:space="preserve"> PAGEREF _Toc387569888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889" w:history="1">
        <w:r w:rsidR="00D85395" w:rsidRPr="00C43ED9">
          <w:rPr>
            <w:rStyle w:val="Hyperlink"/>
            <w:noProof/>
          </w:rPr>
          <w:t>1.2</w:t>
        </w:r>
        <w:r w:rsidR="00D85395">
          <w:rPr>
            <w:rFonts w:asciiTheme="minorHAnsi" w:eastAsiaTheme="minorEastAsia" w:hAnsiTheme="minorHAnsi" w:cstheme="minorBidi"/>
            <w:b w:val="0"/>
            <w:noProof/>
            <w:color w:val="auto"/>
            <w:szCs w:val="22"/>
          </w:rPr>
          <w:tab/>
        </w:r>
        <w:r w:rsidR="00D85395" w:rsidRPr="00C43ED9">
          <w:rPr>
            <w:rStyle w:val="Hyperlink"/>
            <w:noProof/>
          </w:rPr>
          <w:t>External API</w:t>
        </w:r>
        <w:r w:rsidR="00D85395">
          <w:rPr>
            <w:noProof/>
            <w:webHidden/>
          </w:rPr>
          <w:tab/>
        </w:r>
        <w:r w:rsidR="00D85395">
          <w:rPr>
            <w:noProof/>
            <w:webHidden/>
          </w:rPr>
          <w:fldChar w:fldCharType="begin"/>
        </w:r>
        <w:r w:rsidR="00D85395">
          <w:rPr>
            <w:noProof/>
            <w:webHidden/>
          </w:rPr>
          <w:instrText xml:space="preserve"> PAGEREF _Toc387569889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890" w:history="1">
        <w:r w:rsidR="00D85395" w:rsidRPr="00C43ED9">
          <w:rPr>
            <w:rStyle w:val="Hyperlink"/>
            <w:noProof/>
          </w:rPr>
          <w:t>1.3</w:t>
        </w:r>
        <w:r w:rsidR="00D85395">
          <w:rPr>
            <w:rFonts w:asciiTheme="minorHAnsi" w:eastAsiaTheme="minorEastAsia" w:hAnsiTheme="minorHAnsi" w:cstheme="minorBidi"/>
            <w:b w:val="0"/>
            <w:noProof/>
            <w:color w:val="auto"/>
            <w:szCs w:val="22"/>
          </w:rPr>
          <w:tab/>
        </w:r>
        <w:r w:rsidR="00D85395" w:rsidRPr="00C43ED9">
          <w:rPr>
            <w:rStyle w:val="Hyperlink"/>
            <w:noProof/>
          </w:rPr>
          <w:t>Tài khoản demo</w:t>
        </w:r>
        <w:r w:rsidR="00D85395">
          <w:rPr>
            <w:noProof/>
            <w:webHidden/>
          </w:rPr>
          <w:tab/>
        </w:r>
        <w:r w:rsidR="00D85395">
          <w:rPr>
            <w:noProof/>
            <w:webHidden/>
          </w:rPr>
          <w:fldChar w:fldCharType="begin"/>
        </w:r>
        <w:r w:rsidR="00D85395">
          <w:rPr>
            <w:noProof/>
            <w:webHidden/>
          </w:rPr>
          <w:instrText xml:space="preserve"> PAGEREF _Toc387569890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1"/>
        <w:rPr>
          <w:rFonts w:asciiTheme="minorHAnsi" w:eastAsiaTheme="minorEastAsia" w:hAnsiTheme="minorHAnsi" w:cstheme="minorBidi"/>
          <w:b w:val="0"/>
          <w:bCs w:val="0"/>
          <w:noProof/>
          <w:color w:val="auto"/>
          <w:sz w:val="22"/>
          <w:szCs w:val="22"/>
        </w:rPr>
      </w:pPr>
      <w:hyperlink w:anchor="_Toc387569891" w:history="1">
        <w:r w:rsidR="00D85395" w:rsidRPr="00C43ED9">
          <w:rPr>
            <w:rStyle w:val="Hyperlink"/>
            <w:noProof/>
          </w:rPr>
          <w:t>2</w:t>
        </w:r>
        <w:r w:rsidR="00D85395">
          <w:rPr>
            <w:rFonts w:asciiTheme="minorHAnsi" w:eastAsiaTheme="minorEastAsia" w:hAnsiTheme="minorHAnsi" w:cstheme="minorBidi"/>
            <w:b w:val="0"/>
            <w:bCs w:val="0"/>
            <w:noProof/>
            <w:color w:val="auto"/>
            <w:sz w:val="22"/>
            <w:szCs w:val="22"/>
          </w:rPr>
          <w:tab/>
        </w:r>
        <w:r w:rsidR="00D85395" w:rsidRPr="00C43ED9">
          <w:rPr>
            <w:rStyle w:val="Hyperlink"/>
            <w:noProof/>
          </w:rPr>
          <w:t>Nhu cầu</w:t>
        </w:r>
        <w:r w:rsidR="00D85395">
          <w:rPr>
            <w:noProof/>
            <w:webHidden/>
          </w:rPr>
          <w:tab/>
        </w:r>
        <w:r w:rsidR="00D85395">
          <w:rPr>
            <w:noProof/>
            <w:webHidden/>
          </w:rPr>
          <w:fldChar w:fldCharType="begin"/>
        </w:r>
        <w:r w:rsidR="00D85395">
          <w:rPr>
            <w:noProof/>
            <w:webHidden/>
          </w:rPr>
          <w:instrText xml:space="preserve"> PAGEREF _Toc387569891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892" w:history="1">
        <w:r w:rsidR="00D85395" w:rsidRPr="00C43ED9">
          <w:rPr>
            <w:rStyle w:val="Hyperlink"/>
            <w:noProof/>
          </w:rPr>
          <w:t>2.1</w:t>
        </w:r>
        <w:r w:rsidR="00D85395">
          <w:rPr>
            <w:rFonts w:asciiTheme="minorHAnsi" w:eastAsiaTheme="minorEastAsia" w:hAnsiTheme="minorHAnsi" w:cstheme="minorBidi"/>
            <w:b w:val="0"/>
            <w:noProof/>
            <w:color w:val="auto"/>
            <w:szCs w:val="22"/>
          </w:rPr>
          <w:tab/>
        </w:r>
        <w:r w:rsidR="00D85395" w:rsidRPr="00C43ED9">
          <w:rPr>
            <w:rStyle w:val="Hyperlink"/>
            <w:noProof/>
          </w:rPr>
          <w:t>Mục đích</w:t>
        </w:r>
        <w:r w:rsidR="00D85395">
          <w:rPr>
            <w:noProof/>
            <w:webHidden/>
          </w:rPr>
          <w:tab/>
        </w:r>
        <w:r w:rsidR="00D85395">
          <w:rPr>
            <w:noProof/>
            <w:webHidden/>
          </w:rPr>
          <w:fldChar w:fldCharType="begin"/>
        </w:r>
        <w:r w:rsidR="00D85395">
          <w:rPr>
            <w:noProof/>
            <w:webHidden/>
          </w:rPr>
          <w:instrText xml:space="preserve"> PAGEREF _Toc387569892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1"/>
        <w:rPr>
          <w:rFonts w:asciiTheme="minorHAnsi" w:eastAsiaTheme="minorEastAsia" w:hAnsiTheme="minorHAnsi" w:cstheme="minorBidi"/>
          <w:b w:val="0"/>
          <w:bCs w:val="0"/>
          <w:noProof/>
          <w:color w:val="auto"/>
          <w:sz w:val="22"/>
          <w:szCs w:val="22"/>
        </w:rPr>
      </w:pPr>
      <w:hyperlink w:anchor="_Toc387569893" w:history="1">
        <w:r w:rsidR="00D85395" w:rsidRPr="00C43ED9">
          <w:rPr>
            <w:rStyle w:val="Hyperlink"/>
            <w:noProof/>
          </w:rPr>
          <w:t>3</w:t>
        </w:r>
        <w:r w:rsidR="00D85395">
          <w:rPr>
            <w:rFonts w:asciiTheme="minorHAnsi" w:eastAsiaTheme="minorEastAsia" w:hAnsiTheme="minorHAnsi" w:cstheme="minorBidi"/>
            <w:b w:val="0"/>
            <w:bCs w:val="0"/>
            <w:noProof/>
            <w:color w:val="auto"/>
            <w:sz w:val="22"/>
            <w:szCs w:val="22"/>
          </w:rPr>
          <w:tab/>
        </w:r>
        <w:r w:rsidR="00D85395" w:rsidRPr="00C43ED9">
          <w:rPr>
            <w:rStyle w:val="Hyperlink"/>
            <w:noProof/>
          </w:rPr>
          <w:t>Mô hình</w:t>
        </w:r>
        <w:r w:rsidR="00D85395">
          <w:rPr>
            <w:noProof/>
            <w:webHidden/>
          </w:rPr>
          <w:tab/>
        </w:r>
        <w:r w:rsidR="00D85395">
          <w:rPr>
            <w:noProof/>
            <w:webHidden/>
          </w:rPr>
          <w:fldChar w:fldCharType="begin"/>
        </w:r>
        <w:r w:rsidR="00D85395">
          <w:rPr>
            <w:noProof/>
            <w:webHidden/>
          </w:rPr>
          <w:instrText xml:space="preserve"> PAGEREF _Toc387569893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894" w:history="1">
        <w:r w:rsidR="00D85395" w:rsidRPr="00C43ED9">
          <w:rPr>
            <w:rStyle w:val="Hyperlink"/>
            <w:noProof/>
          </w:rPr>
          <w:t>3.1</w:t>
        </w:r>
        <w:r w:rsidR="00D85395">
          <w:rPr>
            <w:rFonts w:asciiTheme="minorHAnsi" w:eastAsiaTheme="minorEastAsia" w:hAnsiTheme="minorHAnsi" w:cstheme="minorBidi"/>
            <w:b w:val="0"/>
            <w:noProof/>
            <w:color w:val="auto"/>
            <w:szCs w:val="22"/>
          </w:rPr>
          <w:tab/>
        </w:r>
        <w:r w:rsidR="00D85395" w:rsidRPr="00C43ED9">
          <w:rPr>
            <w:rStyle w:val="Hyperlink"/>
            <w:noProof/>
          </w:rPr>
          <w:t>Mô hình</w:t>
        </w:r>
        <w:r w:rsidR="00D85395">
          <w:rPr>
            <w:noProof/>
            <w:webHidden/>
          </w:rPr>
          <w:tab/>
        </w:r>
        <w:r w:rsidR="00D85395">
          <w:rPr>
            <w:noProof/>
            <w:webHidden/>
          </w:rPr>
          <w:fldChar w:fldCharType="begin"/>
        </w:r>
        <w:r w:rsidR="00D85395">
          <w:rPr>
            <w:noProof/>
            <w:webHidden/>
          </w:rPr>
          <w:instrText xml:space="preserve"> PAGEREF _Toc387569894 \h </w:instrText>
        </w:r>
        <w:r w:rsidR="00D85395">
          <w:rPr>
            <w:noProof/>
            <w:webHidden/>
          </w:rPr>
        </w:r>
        <w:r w:rsidR="00D85395">
          <w:rPr>
            <w:noProof/>
            <w:webHidden/>
          </w:rPr>
          <w:fldChar w:fldCharType="separate"/>
        </w:r>
        <w:r w:rsidR="00D85395">
          <w:rPr>
            <w:noProof/>
            <w:webHidden/>
          </w:rPr>
          <w:t>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895" w:history="1">
        <w:r w:rsidR="00D85395" w:rsidRPr="00C43ED9">
          <w:rPr>
            <w:rStyle w:val="Hyperlink"/>
            <w:noProof/>
          </w:rPr>
          <w:t>3.2</w:t>
        </w:r>
        <w:r w:rsidR="00D85395">
          <w:rPr>
            <w:rFonts w:asciiTheme="minorHAnsi" w:eastAsiaTheme="minorEastAsia" w:hAnsiTheme="minorHAnsi" w:cstheme="minorBidi"/>
            <w:b w:val="0"/>
            <w:noProof/>
            <w:color w:val="auto"/>
            <w:szCs w:val="22"/>
          </w:rPr>
          <w:tab/>
        </w:r>
        <w:r w:rsidR="00D85395" w:rsidRPr="00C43ED9">
          <w:rPr>
            <w:rStyle w:val="Hyperlink"/>
            <w:noProof/>
          </w:rPr>
          <w:t>Diễn giải</w:t>
        </w:r>
        <w:r w:rsidR="00D85395">
          <w:rPr>
            <w:noProof/>
            <w:webHidden/>
          </w:rPr>
          <w:tab/>
        </w:r>
        <w:r w:rsidR="00D85395">
          <w:rPr>
            <w:noProof/>
            <w:webHidden/>
          </w:rPr>
          <w:fldChar w:fldCharType="begin"/>
        </w:r>
        <w:r w:rsidR="00D85395">
          <w:rPr>
            <w:noProof/>
            <w:webHidden/>
          </w:rPr>
          <w:instrText xml:space="preserve"> PAGEREF _Toc387569895 \h </w:instrText>
        </w:r>
        <w:r w:rsidR="00D85395">
          <w:rPr>
            <w:noProof/>
            <w:webHidden/>
          </w:rPr>
        </w:r>
        <w:r w:rsidR="00D85395">
          <w:rPr>
            <w:noProof/>
            <w:webHidden/>
          </w:rPr>
          <w:fldChar w:fldCharType="separate"/>
        </w:r>
        <w:r w:rsidR="00D85395">
          <w:rPr>
            <w:noProof/>
            <w:webHidden/>
          </w:rPr>
          <w:t>2</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896" w:history="1">
        <w:r w:rsidR="00D85395" w:rsidRPr="00C43ED9">
          <w:rPr>
            <w:rStyle w:val="Hyperlink"/>
            <w:noProof/>
          </w:rPr>
          <w:t>3.2.1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Các phân hệ chức năng</w:t>
        </w:r>
        <w:r w:rsidR="00D85395">
          <w:rPr>
            <w:noProof/>
            <w:webHidden/>
          </w:rPr>
          <w:tab/>
        </w:r>
        <w:r w:rsidR="00D85395">
          <w:rPr>
            <w:noProof/>
            <w:webHidden/>
          </w:rPr>
          <w:fldChar w:fldCharType="begin"/>
        </w:r>
        <w:r w:rsidR="00D85395">
          <w:rPr>
            <w:noProof/>
            <w:webHidden/>
          </w:rPr>
          <w:instrText xml:space="preserve"> PAGEREF _Toc387569896 \h </w:instrText>
        </w:r>
        <w:r w:rsidR="00D85395">
          <w:rPr>
            <w:noProof/>
            <w:webHidden/>
          </w:rPr>
        </w:r>
        <w:r w:rsidR="00D85395">
          <w:rPr>
            <w:noProof/>
            <w:webHidden/>
          </w:rPr>
          <w:fldChar w:fldCharType="separate"/>
        </w:r>
        <w:r w:rsidR="00D85395">
          <w:rPr>
            <w:noProof/>
            <w:webHidden/>
          </w:rPr>
          <w:t>2</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897" w:history="1">
        <w:r w:rsidR="00D85395" w:rsidRPr="00C43ED9">
          <w:rPr>
            <w:rStyle w:val="Hyperlink"/>
            <w:noProof/>
          </w:rPr>
          <w:t>3.2.2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Các thành phần hệ thống</w:t>
        </w:r>
        <w:r w:rsidR="00D85395">
          <w:rPr>
            <w:noProof/>
            <w:webHidden/>
          </w:rPr>
          <w:tab/>
        </w:r>
        <w:r w:rsidR="00D85395">
          <w:rPr>
            <w:noProof/>
            <w:webHidden/>
          </w:rPr>
          <w:fldChar w:fldCharType="begin"/>
        </w:r>
        <w:r w:rsidR="00D85395">
          <w:rPr>
            <w:noProof/>
            <w:webHidden/>
          </w:rPr>
          <w:instrText xml:space="preserve"> PAGEREF _Toc387569897 \h </w:instrText>
        </w:r>
        <w:r w:rsidR="00D85395">
          <w:rPr>
            <w:noProof/>
            <w:webHidden/>
          </w:rPr>
        </w:r>
        <w:r w:rsidR="00D85395">
          <w:rPr>
            <w:noProof/>
            <w:webHidden/>
          </w:rPr>
          <w:fldChar w:fldCharType="separate"/>
        </w:r>
        <w:r w:rsidR="00D85395">
          <w:rPr>
            <w:noProof/>
            <w:webHidden/>
          </w:rPr>
          <w:t>2</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898" w:history="1">
        <w:r w:rsidR="00D85395" w:rsidRPr="00C43ED9">
          <w:rPr>
            <w:rStyle w:val="Hyperlink"/>
            <w:noProof/>
          </w:rPr>
          <w:t>3.3</w:t>
        </w:r>
        <w:r w:rsidR="00D85395">
          <w:rPr>
            <w:rFonts w:asciiTheme="minorHAnsi" w:eastAsiaTheme="minorEastAsia" w:hAnsiTheme="minorHAnsi" w:cstheme="minorBidi"/>
            <w:b w:val="0"/>
            <w:noProof/>
            <w:color w:val="auto"/>
            <w:szCs w:val="22"/>
          </w:rPr>
          <w:tab/>
        </w:r>
        <w:r w:rsidR="00D85395" w:rsidRPr="00C43ED9">
          <w:rPr>
            <w:rStyle w:val="Hyperlink"/>
            <w:noProof/>
          </w:rPr>
          <w:t>Sitemap</w:t>
        </w:r>
        <w:r w:rsidR="00D85395">
          <w:rPr>
            <w:noProof/>
            <w:webHidden/>
          </w:rPr>
          <w:tab/>
        </w:r>
        <w:r w:rsidR="00D85395">
          <w:rPr>
            <w:noProof/>
            <w:webHidden/>
          </w:rPr>
          <w:fldChar w:fldCharType="begin"/>
        </w:r>
        <w:r w:rsidR="00D85395">
          <w:rPr>
            <w:noProof/>
            <w:webHidden/>
          </w:rPr>
          <w:instrText xml:space="preserve"> PAGEREF _Toc387569898 \h </w:instrText>
        </w:r>
        <w:r w:rsidR="00D85395">
          <w:rPr>
            <w:noProof/>
            <w:webHidden/>
          </w:rPr>
        </w:r>
        <w:r w:rsidR="00D85395">
          <w:rPr>
            <w:noProof/>
            <w:webHidden/>
          </w:rPr>
          <w:fldChar w:fldCharType="separate"/>
        </w:r>
        <w:r w:rsidR="00D85395">
          <w:rPr>
            <w:noProof/>
            <w:webHidden/>
          </w:rPr>
          <w:t>2</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899" w:history="1">
        <w:r w:rsidR="00D85395" w:rsidRPr="00C43ED9">
          <w:rPr>
            <w:rStyle w:val="Hyperlink"/>
            <w:noProof/>
          </w:rPr>
          <w:t>3.3.1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Sitemap</w:t>
        </w:r>
        <w:r w:rsidR="00D85395">
          <w:rPr>
            <w:noProof/>
            <w:webHidden/>
          </w:rPr>
          <w:tab/>
        </w:r>
        <w:r w:rsidR="00D85395">
          <w:rPr>
            <w:noProof/>
            <w:webHidden/>
          </w:rPr>
          <w:fldChar w:fldCharType="begin"/>
        </w:r>
        <w:r w:rsidR="00D85395">
          <w:rPr>
            <w:noProof/>
            <w:webHidden/>
          </w:rPr>
          <w:instrText xml:space="preserve"> PAGEREF _Toc387569899 \h </w:instrText>
        </w:r>
        <w:r w:rsidR="00D85395">
          <w:rPr>
            <w:noProof/>
            <w:webHidden/>
          </w:rPr>
        </w:r>
        <w:r w:rsidR="00D85395">
          <w:rPr>
            <w:noProof/>
            <w:webHidden/>
          </w:rPr>
          <w:fldChar w:fldCharType="separate"/>
        </w:r>
        <w:r w:rsidR="00D85395">
          <w:rPr>
            <w:noProof/>
            <w:webHidden/>
          </w:rPr>
          <w:t>2</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00" w:history="1">
        <w:r w:rsidR="00D85395" w:rsidRPr="00C43ED9">
          <w:rPr>
            <w:rStyle w:val="Hyperlink"/>
            <w:noProof/>
          </w:rPr>
          <w:t>3.3.2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Các trang</w:t>
        </w:r>
        <w:r w:rsidR="00D85395">
          <w:rPr>
            <w:noProof/>
            <w:webHidden/>
          </w:rPr>
          <w:tab/>
        </w:r>
        <w:r w:rsidR="00D85395">
          <w:rPr>
            <w:noProof/>
            <w:webHidden/>
          </w:rPr>
          <w:fldChar w:fldCharType="begin"/>
        </w:r>
        <w:r w:rsidR="00D85395">
          <w:rPr>
            <w:noProof/>
            <w:webHidden/>
          </w:rPr>
          <w:instrText xml:space="preserve"> PAGEREF _Toc387569900 \h </w:instrText>
        </w:r>
        <w:r w:rsidR="00D85395">
          <w:rPr>
            <w:noProof/>
            <w:webHidden/>
          </w:rPr>
        </w:r>
        <w:r w:rsidR="00D85395">
          <w:rPr>
            <w:noProof/>
            <w:webHidden/>
          </w:rPr>
          <w:fldChar w:fldCharType="separate"/>
        </w:r>
        <w:r w:rsidR="00D85395">
          <w:rPr>
            <w:noProof/>
            <w:webHidden/>
          </w:rPr>
          <w:t>2</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01" w:history="1">
        <w:r w:rsidR="00D85395" w:rsidRPr="00C43ED9">
          <w:rPr>
            <w:rStyle w:val="Hyperlink"/>
            <w:noProof/>
          </w:rPr>
          <w:t>3.4</w:t>
        </w:r>
        <w:r w:rsidR="00D85395">
          <w:rPr>
            <w:rFonts w:asciiTheme="minorHAnsi" w:eastAsiaTheme="minorEastAsia" w:hAnsiTheme="minorHAnsi" w:cstheme="minorBidi"/>
            <w:b w:val="0"/>
            <w:noProof/>
            <w:color w:val="auto"/>
            <w:szCs w:val="22"/>
          </w:rPr>
          <w:tab/>
        </w:r>
        <w:r w:rsidR="00D85395" w:rsidRPr="00C43ED9">
          <w:rPr>
            <w:rStyle w:val="Hyperlink"/>
            <w:noProof/>
          </w:rPr>
          <w:t>Giao diện</w:t>
        </w:r>
        <w:r w:rsidR="00D85395">
          <w:rPr>
            <w:noProof/>
            <w:webHidden/>
          </w:rPr>
          <w:tab/>
        </w:r>
        <w:r w:rsidR="00D85395">
          <w:rPr>
            <w:noProof/>
            <w:webHidden/>
          </w:rPr>
          <w:fldChar w:fldCharType="begin"/>
        </w:r>
        <w:r w:rsidR="00D85395">
          <w:rPr>
            <w:noProof/>
            <w:webHidden/>
          </w:rPr>
          <w:instrText xml:space="preserve"> PAGEREF _Toc387569901 \h </w:instrText>
        </w:r>
        <w:r w:rsidR="00D85395">
          <w:rPr>
            <w:noProof/>
            <w:webHidden/>
          </w:rPr>
        </w:r>
        <w:r w:rsidR="00D85395">
          <w:rPr>
            <w:noProof/>
            <w:webHidden/>
          </w:rPr>
          <w:fldChar w:fldCharType="separate"/>
        </w:r>
        <w:r w:rsidR="00D85395">
          <w:rPr>
            <w:noProof/>
            <w:webHidden/>
          </w:rPr>
          <w:t>3</w:t>
        </w:r>
        <w:r w:rsidR="00D85395">
          <w:rPr>
            <w:noProof/>
            <w:webHidden/>
          </w:rPr>
          <w:fldChar w:fldCharType="end"/>
        </w:r>
      </w:hyperlink>
    </w:p>
    <w:p w:rsidR="00D85395" w:rsidRDefault="00D24497">
      <w:pPr>
        <w:pStyle w:val="TOC1"/>
        <w:rPr>
          <w:rFonts w:asciiTheme="minorHAnsi" w:eastAsiaTheme="minorEastAsia" w:hAnsiTheme="minorHAnsi" w:cstheme="minorBidi"/>
          <w:b w:val="0"/>
          <w:bCs w:val="0"/>
          <w:noProof/>
          <w:color w:val="auto"/>
          <w:sz w:val="22"/>
          <w:szCs w:val="22"/>
        </w:rPr>
      </w:pPr>
      <w:hyperlink w:anchor="_Toc387569902" w:history="1">
        <w:r w:rsidR="00D85395" w:rsidRPr="00C43ED9">
          <w:rPr>
            <w:rStyle w:val="Hyperlink"/>
            <w:noProof/>
          </w:rPr>
          <w:t>Các phân hệ phía Customer</w:t>
        </w:r>
        <w:r w:rsidR="00D85395">
          <w:rPr>
            <w:noProof/>
            <w:webHidden/>
          </w:rPr>
          <w:tab/>
        </w:r>
        <w:r w:rsidR="00D85395">
          <w:rPr>
            <w:noProof/>
            <w:webHidden/>
          </w:rPr>
          <w:fldChar w:fldCharType="begin"/>
        </w:r>
        <w:r w:rsidR="00D85395">
          <w:rPr>
            <w:noProof/>
            <w:webHidden/>
          </w:rPr>
          <w:instrText xml:space="preserve"> PAGEREF _Toc387569902 \h </w:instrText>
        </w:r>
        <w:r w:rsidR="00D85395">
          <w:rPr>
            <w:noProof/>
            <w:webHidden/>
          </w:rPr>
        </w:r>
        <w:r w:rsidR="00D85395">
          <w:rPr>
            <w:noProof/>
            <w:webHidden/>
          </w:rPr>
          <w:fldChar w:fldCharType="separate"/>
        </w:r>
        <w:r w:rsidR="00D85395">
          <w:rPr>
            <w:noProof/>
            <w:webHidden/>
          </w:rPr>
          <w:t>4</w:t>
        </w:r>
        <w:r w:rsidR="00D85395">
          <w:rPr>
            <w:noProof/>
            <w:webHidden/>
          </w:rPr>
          <w:fldChar w:fldCharType="end"/>
        </w:r>
      </w:hyperlink>
    </w:p>
    <w:p w:rsidR="00D85395" w:rsidRDefault="00D24497">
      <w:pPr>
        <w:pStyle w:val="TOC1"/>
        <w:rPr>
          <w:rFonts w:asciiTheme="minorHAnsi" w:eastAsiaTheme="minorEastAsia" w:hAnsiTheme="minorHAnsi" w:cstheme="minorBidi"/>
          <w:b w:val="0"/>
          <w:bCs w:val="0"/>
          <w:noProof/>
          <w:color w:val="auto"/>
          <w:sz w:val="22"/>
          <w:szCs w:val="22"/>
        </w:rPr>
      </w:pPr>
      <w:hyperlink w:anchor="_Toc387569903" w:history="1">
        <w:r w:rsidR="00D85395" w:rsidRPr="00C43ED9">
          <w:rPr>
            <w:rStyle w:val="Hyperlink"/>
            <w:noProof/>
          </w:rPr>
          <w:t>4</w:t>
        </w:r>
        <w:r w:rsidR="00D85395">
          <w:rPr>
            <w:rFonts w:asciiTheme="minorHAnsi" w:eastAsiaTheme="minorEastAsia" w:hAnsiTheme="minorHAnsi" w:cstheme="minorBidi"/>
            <w:b w:val="0"/>
            <w:bCs w:val="0"/>
            <w:noProof/>
            <w:color w:val="auto"/>
            <w:sz w:val="22"/>
            <w:szCs w:val="22"/>
          </w:rPr>
          <w:tab/>
        </w:r>
        <w:r w:rsidR="00D85395" w:rsidRPr="00C43ED9">
          <w:rPr>
            <w:rStyle w:val="Hyperlink"/>
            <w:noProof/>
          </w:rPr>
          <w:t>Phân tích yêu cầu</w:t>
        </w:r>
        <w:r w:rsidR="00D85395">
          <w:rPr>
            <w:noProof/>
            <w:webHidden/>
          </w:rPr>
          <w:tab/>
        </w:r>
        <w:r w:rsidR="00D85395">
          <w:rPr>
            <w:noProof/>
            <w:webHidden/>
          </w:rPr>
          <w:fldChar w:fldCharType="begin"/>
        </w:r>
        <w:r w:rsidR="00D85395">
          <w:rPr>
            <w:noProof/>
            <w:webHidden/>
          </w:rPr>
          <w:instrText xml:space="preserve"> PAGEREF _Toc387569903 \h </w:instrText>
        </w:r>
        <w:r w:rsidR="00D85395">
          <w:rPr>
            <w:noProof/>
            <w:webHidden/>
          </w:rPr>
        </w:r>
        <w:r w:rsidR="00D85395">
          <w:rPr>
            <w:noProof/>
            <w:webHidden/>
          </w:rPr>
          <w:fldChar w:fldCharType="separate"/>
        </w:r>
        <w:r w:rsidR="00D85395">
          <w:rPr>
            <w:noProof/>
            <w:webHidden/>
          </w:rPr>
          <w:t>4</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04" w:history="1">
        <w:r w:rsidR="00D85395" w:rsidRPr="00C43ED9">
          <w:rPr>
            <w:rStyle w:val="Hyperlink"/>
            <w:noProof/>
          </w:rPr>
          <w:t>4.1</w:t>
        </w:r>
        <w:r w:rsidR="00D85395">
          <w:rPr>
            <w:rFonts w:asciiTheme="minorHAnsi" w:eastAsiaTheme="minorEastAsia" w:hAnsiTheme="minorHAnsi" w:cstheme="minorBidi"/>
            <w:b w:val="0"/>
            <w:noProof/>
            <w:color w:val="auto"/>
            <w:szCs w:val="22"/>
          </w:rPr>
          <w:tab/>
        </w:r>
        <w:r w:rsidR="00D85395" w:rsidRPr="00C43ED9">
          <w:rPr>
            <w:rStyle w:val="Hyperlink"/>
            <w:noProof/>
          </w:rPr>
          <w:t>Login – All Roles (Phi)</w:t>
        </w:r>
        <w:r w:rsidR="00D85395">
          <w:rPr>
            <w:noProof/>
            <w:webHidden/>
          </w:rPr>
          <w:tab/>
        </w:r>
        <w:r w:rsidR="00D85395">
          <w:rPr>
            <w:noProof/>
            <w:webHidden/>
          </w:rPr>
          <w:fldChar w:fldCharType="begin"/>
        </w:r>
        <w:r w:rsidR="00D85395">
          <w:rPr>
            <w:noProof/>
            <w:webHidden/>
          </w:rPr>
          <w:instrText xml:space="preserve"> PAGEREF _Toc387569904 \h </w:instrText>
        </w:r>
        <w:r w:rsidR="00D85395">
          <w:rPr>
            <w:noProof/>
            <w:webHidden/>
          </w:rPr>
        </w:r>
        <w:r w:rsidR="00D85395">
          <w:rPr>
            <w:noProof/>
            <w:webHidden/>
          </w:rPr>
          <w:fldChar w:fldCharType="separate"/>
        </w:r>
        <w:r w:rsidR="00D85395">
          <w:rPr>
            <w:noProof/>
            <w:webHidden/>
          </w:rPr>
          <w:t>4</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05" w:history="1">
        <w:r w:rsidR="00D85395" w:rsidRPr="00C43ED9">
          <w:rPr>
            <w:rStyle w:val="Hyperlink"/>
            <w:noProof/>
          </w:rPr>
          <w:t>4.1.1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Phân tích chức năng</w:t>
        </w:r>
        <w:r w:rsidR="00D85395">
          <w:rPr>
            <w:noProof/>
            <w:webHidden/>
          </w:rPr>
          <w:tab/>
        </w:r>
        <w:r w:rsidR="00D85395">
          <w:rPr>
            <w:noProof/>
            <w:webHidden/>
          </w:rPr>
          <w:fldChar w:fldCharType="begin"/>
        </w:r>
        <w:r w:rsidR="00D85395">
          <w:rPr>
            <w:noProof/>
            <w:webHidden/>
          </w:rPr>
          <w:instrText xml:space="preserve"> PAGEREF _Toc387569905 \h </w:instrText>
        </w:r>
        <w:r w:rsidR="00D85395">
          <w:rPr>
            <w:noProof/>
            <w:webHidden/>
          </w:rPr>
        </w:r>
        <w:r w:rsidR="00D85395">
          <w:rPr>
            <w:noProof/>
            <w:webHidden/>
          </w:rPr>
          <w:fldChar w:fldCharType="separate"/>
        </w:r>
        <w:r w:rsidR="00D85395">
          <w:rPr>
            <w:noProof/>
            <w:webHidden/>
          </w:rPr>
          <w:t>4</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06" w:history="1">
        <w:r w:rsidR="00D85395" w:rsidRPr="00C43ED9">
          <w:rPr>
            <w:rStyle w:val="Hyperlink"/>
            <w:noProof/>
          </w:rPr>
          <w:t>4.1.1.1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_Toc387569906 \h </w:instrText>
        </w:r>
        <w:r w:rsidR="00D85395">
          <w:rPr>
            <w:noProof/>
            <w:webHidden/>
          </w:rPr>
        </w:r>
        <w:r w:rsidR="00D85395">
          <w:rPr>
            <w:noProof/>
            <w:webHidden/>
          </w:rPr>
          <w:fldChar w:fldCharType="separate"/>
        </w:r>
        <w:r w:rsidR="00D85395">
          <w:rPr>
            <w:noProof/>
            <w:webHidden/>
          </w:rPr>
          <w:t>4</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07" w:history="1">
        <w:r w:rsidR="00D85395" w:rsidRPr="00C43ED9">
          <w:rPr>
            <w:rStyle w:val="Hyperlink"/>
            <w:noProof/>
          </w:rPr>
          <w:t>4.2</w:t>
        </w:r>
        <w:r w:rsidR="00D85395">
          <w:rPr>
            <w:rFonts w:asciiTheme="minorHAnsi" w:eastAsiaTheme="minorEastAsia" w:hAnsiTheme="minorHAnsi" w:cstheme="minorBidi"/>
            <w:b w:val="0"/>
            <w:noProof/>
            <w:color w:val="auto"/>
            <w:szCs w:val="22"/>
          </w:rPr>
          <w:tab/>
        </w:r>
        <w:r w:rsidR="00D85395" w:rsidRPr="00C43ED9">
          <w:rPr>
            <w:rStyle w:val="Hyperlink"/>
            <w:noProof/>
          </w:rPr>
          <w:t>Dashboard - Backup Job Overview – All Roles (Phi: popup, style; Phuc: report logic; Duy: report schedule &amp; data)</w:t>
        </w:r>
        <w:r w:rsidR="00D85395">
          <w:rPr>
            <w:noProof/>
            <w:webHidden/>
          </w:rPr>
          <w:tab/>
        </w:r>
        <w:r w:rsidR="00D85395">
          <w:rPr>
            <w:noProof/>
            <w:webHidden/>
          </w:rPr>
          <w:fldChar w:fldCharType="begin"/>
        </w:r>
        <w:r w:rsidR="00D85395">
          <w:rPr>
            <w:noProof/>
            <w:webHidden/>
          </w:rPr>
          <w:instrText xml:space="preserve"> PAGEREF _Toc387569907 \h </w:instrText>
        </w:r>
        <w:r w:rsidR="00D85395">
          <w:rPr>
            <w:noProof/>
            <w:webHidden/>
          </w:rPr>
        </w:r>
        <w:r w:rsidR="00D85395">
          <w:rPr>
            <w:noProof/>
            <w:webHidden/>
          </w:rPr>
          <w:fldChar w:fldCharType="separate"/>
        </w:r>
        <w:r w:rsidR="00D85395">
          <w:rPr>
            <w:noProof/>
            <w:webHidden/>
          </w:rPr>
          <w:t>4</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08" w:history="1">
        <w:r w:rsidR="00D85395" w:rsidRPr="00C43ED9">
          <w:rPr>
            <w:rStyle w:val="Hyperlink"/>
            <w:noProof/>
          </w:rPr>
          <w:t>4.2.1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Mục đích</w:t>
        </w:r>
        <w:r w:rsidR="00D85395">
          <w:rPr>
            <w:noProof/>
            <w:webHidden/>
          </w:rPr>
          <w:tab/>
        </w:r>
        <w:r w:rsidR="00D85395">
          <w:rPr>
            <w:noProof/>
            <w:webHidden/>
          </w:rPr>
          <w:fldChar w:fldCharType="begin"/>
        </w:r>
        <w:r w:rsidR="00D85395">
          <w:rPr>
            <w:noProof/>
            <w:webHidden/>
          </w:rPr>
          <w:instrText xml:space="preserve"> PAGEREF _Toc387569908 \h </w:instrText>
        </w:r>
        <w:r w:rsidR="00D85395">
          <w:rPr>
            <w:noProof/>
            <w:webHidden/>
          </w:rPr>
        </w:r>
        <w:r w:rsidR="00D85395">
          <w:rPr>
            <w:noProof/>
            <w:webHidden/>
          </w:rPr>
          <w:fldChar w:fldCharType="separate"/>
        </w:r>
        <w:r w:rsidR="00D85395">
          <w:rPr>
            <w:noProof/>
            <w:webHidden/>
          </w:rPr>
          <w:t>4</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09" w:history="1">
        <w:r w:rsidR="00D85395" w:rsidRPr="00C43ED9">
          <w:rPr>
            <w:rStyle w:val="Hyperlink"/>
            <w:noProof/>
          </w:rPr>
          <w:t>4.2.2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Phân tích chức năng</w:t>
        </w:r>
        <w:r w:rsidR="00D85395">
          <w:rPr>
            <w:noProof/>
            <w:webHidden/>
          </w:rPr>
          <w:tab/>
        </w:r>
        <w:r w:rsidR="00D85395">
          <w:rPr>
            <w:noProof/>
            <w:webHidden/>
          </w:rPr>
          <w:fldChar w:fldCharType="begin"/>
        </w:r>
        <w:r w:rsidR="00D85395">
          <w:rPr>
            <w:noProof/>
            <w:webHidden/>
          </w:rPr>
          <w:instrText xml:space="preserve"> PAGEREF _Toc387569909 \h </w:instrText>
        </w:r>
        <w:r w:rsidR="00D85395">
          <w:rPr>
            <w:noProof/>
            <w:webHidden/>
          </w:rPr>
        </w:r>
        <w:r w:rsidR="00D85395">
          <w:rPr>
            <w:noProof/>
            <w:webHidden/>
          </w:rPr>
          <w:fldChar w:fldCharType="separate"/>
        </w:r>
        <w:r w:rsidR="00D85395">
          <w:rPr>
            <w:noProof/>
            <w:webHidden/>
          </w:rPr>
          <w:t>5</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10" w:history="1">
        <w:r w:rsidR="00D85395" w:rsidRPr="00C43ED9">
          <w:rPr>
            <w:rStyle w:val="Hyperlink"/>
            <w:noProof/>
          </w:rPr>
          <w:t>4.2.2.1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_Toc387569910 \h </w:instrText>
        </w:r>
        <w:r w:rsidR="00D85395">
          <w:rPr>
            <w:noProof/>
            <w:webHidden/>
          </w:rPr>
        </w:r>
        <w:r w:rsidR="00D85395">
          <w:rPr>
            <w:noProof/>
            <w:webHidden/>
          </w:rPr>
          <w:fldChar w:fldCharType="separate"/>
        </w:r>
        <w:r w:rsidR="00D85395">
          <w:rPr>
            <w:noProof/>
            <w:webHidden/>
          </w:rPr>
          <w:t>5</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11" w:history="1">
        <w:r w:rsidR="00D85395" w:rsidRPr="00C43ED9">
          <w:rPr>
            <w:rStyle w:val="Hyperlink"/>
            <w:noProof/>
          </w:rPr>
          <w:t>4.2.3</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Cách thực hiện</w:t>
        </w:r>
        <w:r w:rsidR="00D85395">
          <w:rPr>
            <w:noProof/>
            <w:webHidden/>
          </w:rPr>
          <w:tab/>
        </w:r>
        <w:r w:rsidR="00D85395">
          <w:rPr>
            <w:noProof/>
            <w:webHidden/>
          </w:rPr>
          <w:fldChar w:fldCharType="begin"/>
        </w:r>
        <w:r w:rsidR="00D85395">
          <w:rPr>
            <w:noProof/>
            <w:webHidden/>
          </w:rPr>
          <w:instrText xml:space="preserve"> PAGEREF _Toc387569911 \h </w:instrText>
        </w:r>
        <w:r w:rsidR="00D85395">
          <w:rPr>
            <w:noProof/>
            <w:webHidden/>
          </w:rPr>
        </w:r>
        <w:r w:rsidR="00D85395">
          <w:rPr>
            <w:noProof/>
            <w:webHidden/>
          </w:rPr>
          <w:fldChar w:fldCharType="separate"/>
        </w:r>
        <w:r w:rsidR="00D85395">
          <w:rPr>
            <w:noProof/>
            <w:webHidden/>
          </w:rPr>
          <w:t>6</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12" w:history="1">
        <w:r w:rsidR="00D85395" w:rsidRPr="00C43ED9">
          <w:rPr>
            <w:rStyle w:val="Hyperlink"/>
            <w:noProof/>
          </w:rPr>
          <w:t>4.3</w:t>
        </w:r>
        <w:r w:rsidR="00D85395">
          <w:rPr>
            <w:rFonts w:asciiTheme="minorHAnsi" w:eastAsiaTheme="minorEastAsia" w:hAnsiTheme="minorHAnsi" w:cstheme="minorBidi"/>
            <w:b w:val="0"/>
            <w:noProof/>
            <w:color w:val="auto"/>
            <w:szCs w:val="22"/>
          </w:rPr>
          <w:tab/>
        </w:r>
        <w:r w:rsidR="00D85395" w:rsidRPr="00C43ED9">
          <w:rPr>
            <w:rStyle w:val="Hyperlink"/>
            <w:noProof/>
          </w:rPr>
          <w:t>Dashboard - Storage Statistics – Manager (Phuc + Duy + Phi)</w:t>
        </w:r>
        <w:r w:rsidR="00D85395">
          <w:rPr>
            <w:noProof/>
            <w:webHidden/>
          </w:rPr>
          <w:tab/>
        </w:r>
        <w:r w:rsidR="00D85395">
          <w:rPr>
            <w:noProof/>
            <w:webHidden/>
          </w:rPr>
          <w:fldChar w:fldCharType="begin"/>
        </w:r>
        <w:r w:rsidR="00D85395">
          <w:rPr>
            <w:noProof/>
            <w:webHidden/>
          </w:rPr>
          <w:instrText xml:space="preserve"> PAGEREF _Toc387569912 \h </w:instrText>
        </w:r>
        <w:r w:rsidR="00D85395">
          <w:rPr>
            <w:noProof/>
            <w:webHidden/>
          </w:rPr>
        </w:r>
        <w:r w:rsidR="00D85395">
          <w:rPr>
            <w:noProof/>
            <w:webHidden/>
          </w:rPr>
          <w:fldChar w:fldCharType="separate"/>
        </w:r>
        <w:r w:rsidR="00D85395">
          <w:rPr>
            <w:noProof/>
            <w:webHidden/>
          </w:rPr>
          <w:t>6</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13" w:history="1">
        <w:r w:rsidR="00D85395" w:rsidRPr="00C43ED9">
          <w:rPr>
            <w:rStyle w:val="Hyperlink"/>
            <w:noProof/>
          </w:rPr>
          <w:t>4.3.1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Phân tích chức năng</w:t>
        </w:r>
        <w:r w:rsidR="00D85395">
          <w:rPr>
            <w:noProof/>
            <w:webHidden/>
          </w:rPr>
          <w:tab/>
        </w:r>
        <w:r w:rsidR="00D85395">
          <w:rPr>
            <w:noProof/>
            <w:webHidden/>
          </w:rPr>
          <w:fldChar w:fldCharType="begin"/>
        </w:r>
        <w:r w:rsidR="00D85395">
          <w:rPr>
            <w:noProof/>
            <w:webHidden/>
          </w:rPr>
          <w:instrText xml:space="preserve"> PAGEREF _Toc387569913 \h </w:instrText>
        </w:r>
        <w:r w:rsidR="00D85395">
          <w:rPr>
            <w:noProof/>
            <w:webHidden/>
          </w:rPr>
        </w:r>
        <w:r w:rsidR="00D85395">
          <w:rPr>
            <w:noProof/>
            <w:webHidden/>
          </w:rPr>
          <w:fldChar w:fldCharType="separate"/>
        </w:r>
        <w:r w:rsidR="00D85395">
          <w:rPr>
            <w:noProof/>
            <w:webHidden/>
          </w:rPr>
          <w:t>6</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14" w:history="1">
        <w:r w:rsidR="00D85395" w:rsidRPr="00C43ED9">
          <w:rPr>
            <w:rStyle w:val="Hyperlink"/>
            <w:noProof/>
          </w:rPr>
          <w:t>4.3.1.1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_Toc387569914 \h </w:instrText>
        </w:r>
        <w:r w:rsidR="00D85395">
          <w:rPr>
            <w:noProof/>
            <w:webHidden/>
          </w:rPr>
        </w:r>
        <w:r w:rsidR="00D85395">
          <w:rPr>
            <w:noProof/>
            <w:webHidden/>
          </w:rPr>
          <w:fldChar w:fldCharType="separate"/>
        </w:r>
        <w:r w:rsidR="00D85395">
          <w:rPr>
            <w:noProof/>
            <w:webHidden/>
          </w:rPr>
          <w:t>6</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15" w:history="1">
        <w:r w:rsidR="00D85395" w:rsidRPr="00C43ED9">
          <w:rPr>
            <w:rStyle w:val="Hyperlink"/>
            <w:noProof/>
          </w:rPr>
          <w:t>4.4</w:t>
        </w:r>
        <w:r w:rsidR="00D85395">
          <w:rPr>
            <w:rFonts w:asciiTheme="minorHAnsi" w:eastAsiaTheme="minorEastAsia" w:hAnsiTheme="minorHAnsi" w:cstheme="minorBidi"/>
            <w:b w:val="0"/>
            <w:noProof/>
            <w:color w:val="auto"/>
            <w:szCs w:val="22"/>
          </w:rPr>
          <w:tab/>
        </w:r>
        <w:r w:rsidR="00D85395" w:rsidRPr="00C43ED9">
          <w:rPr>
            <w:rStyle w:val="Hyperlink"/>
            <w:noProof/>
          </w:rPr>
          <w:t>Admin account – Manager (Phuc + Duy + Phi: Report)</w:t>
        </w:r>
        <w:r w:rsidR="00D85395">
          <w:rPr>
            <w:noProof/>
            <w:webHidden/>
          </w:rPr>
          <w:tab/>
        </w:r>
        <w:r w:rsidR="00D85395">
          <w:rPr>
            <w:noProof/>
            <w:webHidden/>
          </w:rPr>
          <w:fldChar w:fldCharType="begin"/>
        </w:r>
        <w:r w:rsidR="00D85395">
          <w:rPr>
            <w:noProof/>
            <w:webHidden/>
          </w:rPr>
          <w:instrText xml:space="preserve"> PAGEREF _Toc387569915 \h </w:instrText>
        </w:r>
        <w:r w:rsidR="00D85395">
          <w:rPr>
            <w:noProof/>
            <w:webHidden/>
          </w:rPr>
        </w:r>
        <w:r w:rsidR="00D85395">
          <w:rPr>
            <w:noProof/>
            <w:webHidden/>
          </w:rPr>
          <w:fldChar w:fldCharType="separate"/>
        </w:r>
        <w:r w:rsidR="00D85395">
          <w:rPr>
            <w:noProof/>
            <w:webHidden/>
          </w:rPr>
          <w:t>7</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16" w:history="1">
        <w:r w:rsidR="00D85395" w:rsidRPr="00C43ED9">
          <w:rPr>
            <w:rStyle w:val="Hyperlink"/>
            <w:noProof/>
          </w:rPr>
          <w:t>4.4.1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Phân tích chức năng</w:t>
        </w:r>
        <w:r w:rsidR="00D85395">
          <w:rPr>
            <w:noProof/>
            <w:webHidden/>
          </w:rPr>
          <w:tab/>
        </w:r>
        <w:r w:rsidR="00D85395">
          <w:rPr>
            <w:noProof/>
            <w:webHidden/>
          </w:rPr>
          <w:fldChar w:fldCharType="begin"/>
        </w:r>
        <w:r w:rsidR="00D85395">
          <w:rPr>
            <w:noProof/>
            <w:webHidden/>
          </w:rPr>
          <w:instrText xml:space="preserve"> PAGEREF _Toc387569916 \h </w:instrText>
        </w:r>
        <w:r w:rsidR="00D85395">
          <w:rPr>
            <w:noProof/>
            <w:webHidden/>
          </w:rPr>
        </w:r>
        <w:r w:rsidR="00D85395">
          <w:rPr>
            <w:noProof/>
            <w:webHidden/>
          </w:rPr>
          <w:fldChar w:fldCharType="separate"/>
        </w:r>
        <w:r w:rsidR="00D85395">
          <w:rPr>
            <w:noProof/>
            <w:webHidden/>
          </w:rPr>
          <w:t>7</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17" w:history="1">
        <w:r w:rsidR="00D85395" w:rsidRPr="00C43ED9">
          <w:rPr>
            <w:rStyle w:val="Hyperlink"/>
            <w:noProof/>
          </w:rPr>
          <w:t>4.5</w:t>
        </w:r>
        <w:r w:rsidR="00D85395">
          <w:rPr>
            <w:rFonts w:asciiTheme="minorHAnsi" w:eastAsiaTheme="minorEastAsia" w:hAnsiTheme="minorHAnsi" w:cstheme="minorBidi"/>
            <w:b w:val="0"/>
            <w:noProof/>
            <w:color w:val="auto"/>
            <w:szCs w:val="22"/>
          </w:rPr>
          <w:tab/>
        </w:r>
        <w:r w:rsidR="00D85395" w:rsidRPr="00C43ED9">
          <w:rPr>
            <w:rStyle w:val="Hyperlink"/>
            <w:noProof/>
          </w:rPr>
          <w:t>Backup Set – Manager, Admin (Phuc + Duy + Phi)</w:t>
        </w:r>
        <w:r w:rsidR="00D85395">
          <w:rPr>
            <w:noProof/>
            <w:webHidden/>
          </w:rPr>
          <w:tab/>
        </w:r>
        <w:r w:rsidR="00D85395">
          <w:rPr>
            <w:noProof/>
            <w:webHidden/>
          </w:rPr>
          <w:fldChar w:fldCharType="begin"/>
        </w:r>
        <w:r w:rsidR="00D85395">
          <w:rPr>
            <w:noProof/>
            <w:webHidden/>
          </w:rPr>
          <w:instrText xml:space="preserve"> PAGEREF _Toc387569917 \h </w:instrText>
        </w:r>
        <w:r w:rsidR="00D85395">
          <w:rPr>
            <w:noProof/>
            <w:webHidden/>
          </w:rPr>
        </w:r>
        <w:r w:rsidR="00D85395">
          <w:rPr>
            <w:noProof/>
            <w:webHidden/>
          </w:rPr>
          <w:fldChar w:fldCharType="separate"/>
        </w:r>
        <w:r w:rsidR="00D85395">
          <w:rPr>
            <w:noProof/>
            <w:webHidden/>
          </w:rPr>
          <w:t>8</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18" w:history="1">
        <w:r w:rsidR="00D85395" w:rsidRPr="00C43ED9">
          <w:rPr>
            <w:rStyle w:val="Hyperlink"/>
            <w:noProof/>
          </w:rPr>
          <w:t>4.5.1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Mục đích</w:t>
        </w:r>
        <w:r w:rsidR="00D85395">
          <w:rPr>
            <w:noProof/>
            <w:webHidden/>
          </w:rPr>
          <w:tab/>
        </w:r>
        <w:r w:rsidR="00D85395">
          <w:rPr>
            <w:noProof/>
            <w:webHidden/>
          </w:rPr>
          <w:fldChar w:fldCharType="begin"/>
        </w:r>
        <w:r w:rsidR="00D85395">
          <w:rPr>
            <w:noProof/>
            <w:webHidden/>
          </w:rPr>
          <w:instrText xml:space="preserve"> PAGEREF _Toc387569918 \h </w:instrText>
        </w:r>
        <w:r w:rsidR="00D85395">
          <w:rPr>
            <w:noProof/>
            <w:webHidden/>
          </w:rPr>
        </w:r>
        <w:r w:rsidR="00D85395">
          <w:rPr>
            <w:noProof/>
            <w:webHidden/>
          </w:rPr>
          <w:fldChar w:fldCharType="separate"/>
        </w:r>
        <w:r w:rsidR="00D85395">
          <w:rPr>
            <w:noProof/>
            <w:webHidden/>
          </w:rPr>
          <w:t>8</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19" w:history="1">
        <w:r w:rsidR="00D85395" w:rsidRPr="00C43ED9">
          <w:rPr>
            <w:rStyle w:val="Hyperlink"/>
            <w:noProof/>
          </w:rPr>
          <w:t>4.5.2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Phân tích chức năng</w:t>
        </w:r>
        <w:r w:rsidR="00D85395">
          <w:rPr>
            <w:noProof/>
            <w:webHidden/>
          </w:rPr>
          <w:tab/>
        </w:r>
        <w:r w:rsidR="00D85395">
          <w:rPr>
            <w:noProof/>
            <w:webHidden/>
          </w:rPr>
          <w:fldChar w:fldCharType="begin"/>
        </w:r>
        <w:r w:rsidR="00D85395">
          <w:rPr>
            <w:noProof/>
            <w:webHidden/>
          </w:rPr>
          <w:instrText xml:space="preserve"> PAGEREF _Toc387569919 \h </w:instrText>
        </w:r>
        <w:r w:rsidR="00D85395">
          <w:rPr>
            <w:noProof/>
            <w:webHidden/>
          </w:rPr>
        </w:r>
        <w:r w:rsidR="00D85395">
          <w:rPr>
            <w:noProof/>
            <w:webHidden/>
          </w:rPr>
          <w:fldChar w:fldCharType="separate"/>
        </w:r>
        <w:r w:rsidR="00D85395">
          <w:rPr>
            <w:noProof/>
            <w:webHidden/>
          </w:rPr>
          <w:t>8</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20" w:history="1">
        <w:r w:rsidR="00D85395" w:rsidRPr="00C43ED9">
          <w:rPr>
            <w:rStyle w:val="Hyperlink"/>
            <w:noProof/>
          </w:rPr>
          <w:t>4.5.2.1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_Toc387569920 \h </w:instrText>
        </w:r>
        <w:r w:rsidR="00D85395">
          <w:rPr>
            <w:noProof/>
            <w:webHidden/>
          </w:rPr>
        </w:r>
        <w:r w:rsidR="00D85395">
          <w:rPr>
            <w:noProof/>
            <w:webHidden/>
          </w:rPr>
          <w:fldChar w:fldCharType="separate"/>
        </w:r>
        <w:r w:rsidR="00D85395">
          <w:rPr>
            <w:noProof/>
            <w:webHidden/>
          </w:rPr>
          <w:t>8</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21" w:history="1">
        <w:r w:rsidR="00D85395" w:rsidRPr="00C43ED9">
          <w:rPr>
            <w:rStyle w:val="Hyperlink"/>
            <w:noProof/>
          </w:rPr>
          <w:t>4.6</w:t>
        </w:r>
        <w:r w:rsidR="00D85395">
          <w:rPr>
            <w:rFonts w:asciiTheme="minorHAnsi" w:eastAsiaTheme="minorEastAsia" w:hAnsiTheme="minorHAnsi" w:cstheme="minorBidi"/>
            <w:b w:val="0"/>
            <w:noProof/>
            <w:color w:val="auto"/>
            <w:szCs w:val="22"/>
          </w:rPr>
          <w:tab/>
        </w:r>
        <w:r w:rsidR="00D85395" w:rsidRPr="00C43ED9">
          <w:rPr>
            <w:rStyle w:val="Hyperlink"/>
            <w:noProof/>
          </w:rPr>
          <w:t>Rerport – Overview – Manager (Phuc)</w:t>
        </w:r>
        <w:r w:rsidR="00D85395">
          <w:rPr>
            <w:noProof/>
            <w:webHidden/>
          </w:rPr>
          <w:tab/>
        </w:r>
        <w:r w:rsidR="00D85395">
          <w:rPr>
            <w:noProof/>
            <w:webHidden/>
          </w:rPr>
          <w:fldChar w:fldCharType="begin"/>
        </w:r>
        <w:r w:rsidR="00D85395">
          <w:rPr>
            <w:noProof/>
            <w:webHidden/>
          </w:rPr>
          <w:instrText xml:space="preserve"> PAGEREF _Toc387569921 \h </w:instrText>
        </w:r>
        <w:r w:rsidR="00D85395">
          <w:rPr>
            <w:noProof/>
            <w:webHidden/>
          </w:rPr>
        </w:r>
        <w:r w:rsidR="00D85395">
          <w:rPr>
            <w:noProof/>
            <w:webHidden/>
          </w:rPr>
          <w:fldChar w:fldCharType="separate"/>
        </w:r>
        <w:r w:rsidR="00D85395">
          <w:rPr>
            <w:noProof/>
            <w:webHidden/>
          </w:rPr>
          <w:t>13</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22" w:history="1">
        <w:r w:rsidR="00D85395" w:rsidRPr="00C43ED9">
          <w:rPr>
            <w:rStyle w:val="Hyperlink"/>
            <w:noProof/>
          </w:rPr>
          <w:t>4.7</w:t>
        </w:r>
        <w:r w:rsidR="00D85395">
          <w:rPr>
            <w:rFonts w:asciiTheme="minorHAnsi" w:eastAsiaTheme="minorEastAsia" w:hAnsiTheme="minorHAnsi" w:cstheme="minorBidi"/>
            <w:b w:val="0"/>
            <w:noProof/>
            <w:color w:val="auto"/>
            <w:szCs w:val="22"/>
          </w:rPr>
          <w:tab/>
        </w:r>
        <w:r w:rsidR="00D85395" w:rsidRPr="00C43ED9">
          <w:rPr>
            <w:rStyle w:val="Hyperlink"/>
            <w:noProof/>
          </w:rPr>
          <w:t>Report - Admin Account – Manager + Admin (Duy + Phi)</w:t>
        </w:r>
        <w:r w:rsidR="00D85395">
          <w:rPr>
            <w:noProof/>
            <w:webHidden/>
          </w:rPr>
          <w:tab/>
        </w:r>
        <w:r w:rsidR="00D85395">
          <w:rPr>
            <w:noProof/>
            <w:webHidden/>
          </w:rPr>
          <w:fldChar w:fldCharType="begin"/>
        </w:r>
        <w:r w:rsidR="00D85395">
          <w:rPr>
            <w:noProof/>
            <w:webHidden/>
          </w:rPr>
          <w:instrText xml:space="preserve"> PAGEREF _Toc387569922 \h </w:instrText>
        </w:r>
        <w:r w:rsidR="00D85395">
          <w:rPr>
            <w:noProof/>
            <w:webHidden/>
          </w:rPr>
        </w:r>
        <w:r w:rsidR="00D85395">
          <w:rPr>
            <w:noProof/>
            <w:webHidden/>
          </w:rPr>
          <w:fldChar w:fldCharType="separate"/>
        </w:r>
        <w:r w:rsidR="00D85395">
          <w:rPr>
            <w:noProof/>
            <w:webHidden/>
          </w:rPr>
          <w:t>14</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23" w:history="1">
        <w:r w:rsidR="00D85395" w:rsidRPr="00C43ED9">
          <w:rPr>
            <w:rStyle w:val="Hyperlink"/>
            <w:noProof/>
          </w:rPr>
          <w:t>4.7.1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Mục đích</w:t>
        </w:r>
        <w:r w:rsidR="00D85395">
          <w:rPr>
            <w:noProof/>
            <w:webHidden/>
          </w:rPr>
          <w:tab/>
        </w:r>
        <w:r w:rsidR="00D85395">
          <w:rPr>
            <w:noProof/>
            <w:webHidden/>
          </w:rPr>
          <w:fldChar w:fldCharType="begin"/>
        </w:r>
        <w:r w:rsidR="00D85395">
          <w:rPr>
            <w:noProof/>
            <w:webHidden/>
          </w:rPr>
          <w:instrText xml:space="preserve"> PAGEREF _Toc387569923 \h </w:instrText>
        </w:r>
        <w:r w:rsidR="00D85395">
          <w:rPr>
            <w:noProof/>
            <w:webHidden/>
          </w:rPr>
        </w:r>
        <w:r w:rsidR="00D85395">
          <w:rPr>
            <w:noProof/>
            <w:webHidden/>
          </w:rPr>
          <w:fldChar w:fldCharType="separate"/>
        </w:r>
        <w:r w:rsidR="00D85395">
          <w:rPr>
            <w:noProof/>
            <w:webHidden/>
          </w:rPr>
          <w:t>14</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24" w:history="1">
        <w:r w:rsidR="00D85395" w:rsidRPr="00C43ED9">
          <w:rPr>
            <w:rStyle w:val="Hyperlink"/>
            <w:noProof/>
          </w:rPr>
          <w:t>4.7.2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Phân tích chức năng</w:t>
        </w:r>
        <w:r w:rsidR="00D85395">
          <w:rPr>
            <w:noProof/>
            <w:webHidden/>
          </w:rPr>
          <w:tab/>
        </w:r>
        <w:r w:rsidR="00D85395">
          <w:rPr>
            <w:noProof/>
            <w:webHidden/>
          </w:rPr>
          <w:fldChar w:fldCharType="begin"/>
        </w:r>
        <w:r w:rsidR="00D85395">
          <w:rPr>
            <w:noProof/>
            <w:webHidden/>
          </w:rPr>
          <w:instrText xml:space="preserve"> PAGEREF _Toc387569924 \h </w:instrText>
        </w:r>
        <w:r w:rsidR="00D85395">
          <w:rPr>
            <w:noProof/>
            <w:webHidden/>
          </w:rPr>
        </w:r>
        <w:r w:rsidR="00D85395">
          <w:rPr>
            <w:noProof/>
            <w:webHidden/>
          </w:rPr>
          <w:fldChar w:fldCharType="separate"/>
        </w:r>
        <w:r w:rsidR="00D85395">
          <w:rPr>
            <w:noProof/>
            <w:webHidden/>
          </w:rPr>
          <w:t>14</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25" w:history="1">
        <w:r w:rsidR="00D85395" w:rsidRPr="00C43ED9">
          <w:rPr>
            <w:rStyle w:val="Hyperlink"/>
            <w:noProof/>
          </w:rPr>
          <w:t>4.7.2.1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_Toc387569925 \h </w:instrText>
        </w:r>
        <w:r w:rsidR="00D85395">
          <w:rPr>
            <w:noProof/>
            <w:webHidden/>
          </w:rPr>
        </w:r>
        <w:r w:rsidR="00D85395">
          <w:rPr>
            <w:noProof/>
            <w:webHidden/>
          </w:rPr>
          <w:fldChar w:fldCharType="separate"/>
        </w:r>
        <w:r w:rsidR="00D85395">
          <w:rPr>
            <w:noProof/>
            <w:webHidden/>
          </w:rPr>
          <w:t>14</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26" w:history="1">
        <w:r w:rsidR="00D85395" w:rsidRPr="00C43ED9">
          <w:rPr>
            <w:rStyle w:val="Hyperlink"/>
            <w:noProof/>
          </w:rPr>
          <w:t>4.8</w:t>
        </w:r>
        <w:r w:rsidR="00D85395">
          <w:rPr>
            <w:rFonts w:asciiTheme="minorHAnsi" w:eastAsiaTheme="minorEastAsia" w:hAnsiTheme="minorHAnsi" w:cstheme="minorBidi"/>
            <w:b w:val="0"/>
            <w:noProof/>
            <w:color w:val="auto"/>
            <w:szCs w:val="22"/>
          </w:rPr>
          <w:tab/>
        </w:r>
        <w:r w:rsidR="00D85395" w:rsidRPr="00C43ED9">
          <w:rPr>
            <w:rStyle w:val="Hyperlink"/>
            <w:noProof/>
          </w:rPr>
          <w:t>Report - Backup set – Manager, Admin, VnttAdmin (Duy + Phi)</w:t>
        </w:r>
        <w:r w:rsidR="00D85395">
          <w:rPr>
            <w:noProof/>
            <w:webHidden/>
          </w:rPr>
          <w:tab/>
        </w:r>
        <w:r w:rsidR="00D85395">
          <w:rPr>
            <w:noProof/>
            <w:webHidden/>
          </w:rPr>
          <w:fldChar w:fldCharType="begin"/>
        </w:r>
        <w:r w:rsidR="00D85395">
          <w:rPr>
            <w:noProof/>
            <w:webHidden/>
          </w:rPr>
          <w:instrText xml:space="preserve"> PAGEREF _Toc387569926 \h </w:instrText>
        </w:r>
        <w:r w:rsidR="00D85395">
          <w:rPr>
            <w:noProof/>
            <w:webHidden/>
          </w:rPr>
        </w:r>
        <w:r w:rsidR="00D85395">
          <w:rPr>
            <w:noProof/>
            <w:webHidden/>
          </w:rPr>
          <w:fldChar w:fldCharType="separate"/>
        </w:r>
        <w:r w:rsidR="00D85395">
          <w:rPr>
            <w:noProof/>
            <w:webHidden/>
          </w:rPr>
          <w:t>16</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27" w:history="1">
        <w:r w:rsidR="00D85395" w:rsidRPr="00C43ED9">
          <w:rPr>
            <w:rStyle w:val="Hyperlink"/>
            <w:noProof/>
          </w:rPr>
          <w:t>4.8.1.1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_Toc387569927 \h </w:instrText>
        </w:r>
        <w:r w:rsidR="00D85395">
          <w:rPr>
            <w:noProof/>
            <w:webHidden/>
          </w:rPr>
        </w:r>
        <w:r w:rsidR="00D85395">
          <w:rPr>
            <w:noProof/>
            <w:webHidden/>
          </w:rPr>
          <w:fldChar w:fldCharType="separate"/>
        </w:r>
        <w:r w:rsidR="00D85395">
          <w:rPr>
            <w:noProof/>
            <w:webHidden/>
          </w:rPr>
          <w:t>16</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28" w:history="1">
        <w:r w:rsidR="00D85395" w:rsidRPr="00C43ED9">
          <w:rPr>
            <w:rStyle w:val="Hyperlink"/>
            <w:noProof/>
          </w:rPr>
          <w:t>4.9</w:t>
        </w:r>
        <w:r w:rsidR="00D85395">
          <w:rPr>
            <w:rFonts w:asciiTheme="minorHAnsi" w:eastAsiaTheme="minorEastAsia" w:hAnsiTheme="minorHAnsi" w:cstheme="minorBidi"/>
            <w:b w:val="0"/>
            <w:noProof/>
            <w:color w:val="auto"/>
            <w:szCs w:val="22"/>
          </w:rPr>
          <w:tab/>
        </w:r>
        <w:r w:rsidR="00D85395" w:rsidRPr="00C43ED9">
          <w:rPr>
            <w:rStyle w:val="Hyperlink"/>
            <w:noProof/>
          </w:rPr>
          <w:t>Report – Detailed Backup Logs (Duy + Phi)</w:t>
        </w:r>
        <w:r w:rsidR="00D85395">
          <w:rPr>
            <w:noProof/>
            <w:webHidden/>
          </w:rPr>
          <w:tab/>
        </w:r>
        <w:r w:rsidR="00D85395">
          <w:rPr>
            <w:noProof/>
            <w:webHidden/>
          </w:rPr>
          <w:fldChar w:fldCharType="begin"/>
        </w:r>
        <w:r w:rsidR="00D85395">
          <w:rPr>
            <w:noProof/>
            <w:webHidden/>
          </w:rPr>
          <w:instrText xml:space="preserve"> PAGEREF _Toc387569928 \h </w:instrText>
        </w:r>
        <w:r w:rsidR="00D85395">
          <w:rPr>
            <w:noProof/>
            <w:webHidden/>
          </w:rPr>
        </w:r>
        <w:r w:rsidR="00D85395">
          <w:rPr>
            <w:noProof/>
            <w:webHidden/>
          </w:rPr>
          <w:fldChar w:fldCharType="separate"/>
        </w:r>
        <w:r w:rsidR="00D85395">
          <w:rPr>
            <w:noProof/>
            <w:webHidden/>
          </w:rPr>
          <w:t>18</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29" w:history="1">
        <w:r w:rsidR="00D85395" w:rsidRPr="00C43ED9">
          <w:rPr>
            <w:rStyle w:val="Hyperlink"/>
            <w:noProof/>
          </w:rPr>
          <w:t>4.9.1.1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_Toc387569929 \h </w:instrText>
        </w:r>
        <w:r w:rsidR="00D85395">
          <w:rPr>
            <w:noProof/>
            <w:webHidden/>
          </w:rPr>
        </w:r>
        <w:r w:rsidR="00D85395">
          <w:rPr>
            <w:noProof/>
            <w:webHidden/>
          </w:rPr>
          <w:fldChar w:fldCharType="separate"/>
        </w:r>
        <w:r w:rsidR="00D85395">
          <w:rPr>
            <w:noProof/>
            <w:webHidden/>
          </w:rPr>
          <w:t>18</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30" w:history="1">
        <w:r w:rsidR="00D85395" w:rsidRPr="00C43ED9">
          <w:rPr>
            <w:rStyle w:val="Hyperlink"/>
            <w:noProof/>
          </w:rPr>
          <w:t>4.9.2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Cách thực hiện</w:t>
        </w:r>
        <w:r w:rsidR="00D85395">
          <w:rPr>
            <w:noProof/>
            <w:webHidden/>
          </w:rPr>
          <w:tab/>
        </w:r>
        <w:r w:rsidR="00D85395">
          <w:rPr>
            <w:noProof/>
            <w:webHidden/>
          </w:rPr>
          <w:fldChar w:fldCharType="begin"/>
        </w:r>
        <w:r w:rsidR="00D85395">
          <w:rPr>
            <w:noProof/>
            <w:webHidden/>
          </w:rPr>
          <w:instrText xml:space="preserve"> PAGEREF _Toc387569930 \h </w:instrText>
        </w:r>
        <w:r w:rsidR="00D85395">
          <w:rPr>
            <w:noProof/>
            <w:webHidden/>
          </w:rPr>
        </w:r>
        <w:r w:rsidR="00D85395">
          <w:rPr>
            <w:noProof/>
            <w:webHidden/>
          </w:rPr>
          <w:fldChar w:fldCharType="separate"/>
        </w:r>
        <w:r w:rsidR="00D85395">
          <w:rPr>
            <w:noProof/>
            <w:webHidden/>
          </w:rPr>
          <w:t>18</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31" w:history="1">
        <w:r w:rsidR="00D85395" w:rsidRPr="00C43ED9">
          <w:rPr>
            <w:rStyle w:val="Hyperlink"/>
            <w:noProof/>
          </w:rPr>
          <w:t>4.10</w:t>
        </w:r>
        <w:r w:rsidR="00D85395">
          <w:rPr>
            <w:rFonts w:asciiTheme="minorHAnsi" w:eastAsiaTheme="minorEastAsia" w:hAnsiTheme="minorHAnsi" w:cstheme="minorBidi"/>
            <w:b w:val="0"/>
            <w:noProof/>
            <w:color w:val="auto"/>
            <w:szCs w:val="22"/>
          </w:rPr>
          <w:tab/>
        </w:r>
        <w:r w:rsidR="00D85395" w:rsidRPr="00C43ED9">
          <w:rPr>
            <w:rStyle w:val="Hyperlink"/>
            <w:noProof/>
          </w:rPr>
          <w:t>System Log (Ngoc + Phi)</w:t>
        </w:r>
        <w:r w:rsidR="00D85395">
          <w:rPr>
            <w:noProof/>
            <w:webHidden/>
          </w:rPr>
          <w:tab/>
        </w:r>
        <w:r w:rsidR="00D85395">
          <w:rPr>
            <w:noProof/>
            <w:webHidden/>
          </w:rPr>
          <w:fldChar w:fldCharType="begin"/>
        </w:r>
        <w:r w:rsidR="00D85395">
          <w:rPr>
            <w:noProof/>
            <w:webHidden/>
          </w:rPr>
          <w:instrText xml:space="preserve"> PAGEREF _Toc387569931 \h </w:instrText>
        </w:r>
        <w:r w:rsidR="00D85395">
          <w:rPr>
            <w:noProof/>
            <w:webHidden/>
          </w:rPr>
        </w:r>
        <w:r w:rsidR="00D85395">
          <w:rPr>
            <w:noProof/>
            <w:webHidden/>
          </w:rPr>
          <w:fldChar w:fldCharType="separate"/>
        </w:r>
        <w:r w:rsidR="00D85395">
          <w:rPr>
            <w:noProof/>
            <w:webHidden/>
          </w:rPr>
          <w:t>18</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32" w:history="1">
        <w:r w:rsidR="00D85395" w:rsidRPr="00C43ED9">
          <w:rPr>
            <w:rStyle w:val="Hyperlink"/>
            <w:noProof/>
          </w:rPr>
          <w:t>4.10.1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Mục đích</w:t>
        </w:r>
        <w:r w:rsidR="00D85395">
          <w:rPr>
            <w:noProof/>
            <w:webHidden/>
          </w:rPr>
          <w:tab/>
        </w:r>
        <w:r w:rsidR="00D85395">
          <w:rPr>
            <w:noProof/>
            <w:webHidden/>
          </w:rPr>
          <w:fldChar w:fldCharType="begin"/>
        </w:r>
        <w:r w:rsidR="00D85395">
          <w:rPr>
            <w:noProof/>
            <w:webHidden/>
          </w:rPr>
          <w:instrText xml:space="preserve"> PAGEREF _Toc387569932 \h </w:instrText>
        </w:r>
        <w:r w:rsidR="00D85395">
          <w:rPr>
            <w:noProof/>
            <w:webHidden/>
          </w:rPr>
        </w:r>
        <w:r w:rsidR="00D85395">
          <w:rPr>
            <w:noProof/>
            <w:webHidden/>
          </w:rPr>
          <w:fldChar w:fldCharType="separate"/>
        </w:r>
        <w:r w:rsidR="00D85395">
          <w:rPr>
            <w:noProof/>
            <w:webHidden/>
          </w:rPr>
          <w:t>18</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33" w:history="1">
        <w:r w:rsidR="00D85395" w:rsidRPr="00C43ED9">
          <w:rPr>
            <w:rStyle w:val="Hyperlink"/>
            <w:noProof/>
          </w:rPr>
          <w:t>4.10.2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Phân tích chức năng</w:t>
        </w:r>
        <w:r w:rsidR="00D85395">
          <w:rPr>
            <w:noProof/>
            <w:webHidden/>
          </w:rPr>
          <w:tab/>
        </w:r>
        <w:r w:rsidR="00D85395">
          <w:rPr>
            <w:noProof/>
            <w:webHidden/>
          </w:rPr>
          <w:fldChar w:fldCharType="begin"/>
        </w:r>
        <w:r w:rsidR="00D85395">
          <w:rPr>
            <w:noProof/>
            <w:webHidden/>
          </w:rPr>
          <w:instrText xml:space="preserve"> PAGEREF _Toc387569933 \h </w:instrText>
        </w:r>
        <w:r w:rsidR="00D85395">
          <w:rPr>
            <w:noProof/>
            <w:webHidden/>
          </w:rPr>
        </w:r>
        <w:r w:rsidR="00D85395">
          <w:rPr>
            <w:noProof/>
            <w:webHidden/>
          </w:rPr>
          <w:fldChar w:fldCharType="separate"/>
        </w:r>
        <w:r w:rsidR="00D85395">
          <w:rPr>
            <w:noProof/>
            <w:webHidden/>
          </w:rPr>
          <w:t>19</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34" w:history="1">
        <w:r w:rsidR="00D85395" w:rsidRPr="00C43ED9">
          <w:rPr>
            <w:rStyle w:val="Hyperlink"/>
            <w:noProof/>
          </w:rPr>
          <w:t>4.10.2.1</w:t>
        </w:r>
        <w:r w:rsidR="00D85395">
          <w:rPr>
            <w:rFonts w:asciiTheme="minorHAnsi" w:eastAsiaTheme="minorEastAsia" w:hAnsiTheme="minorHAnsi" w:cstheme="minorBidi"/>
            <w:noProof/>
            <w:color w:val="auto"/>
            <w:sz w:val="22"/>
            <w:szCs w:val="22"/>
          </w:rPr>
          <w:tab/>
        </w:r>
        <w:r w:rsidR="00D85395" w:rsidRPr="00C43ED9">
          <w:rPr>
            <w:rStyle w:val="Hyperlink"/>
            <w:noProof/>
          </w:rPr>
          <w:t>Tổng quan</w:t>
        </w:r>
        <w:r w:rsidR="00D85395">
          <w:rPr>
            <w:noProof/>
            <w:webHidden/>
          </w:rPr>
          <w:tab/>
        </w:r>
        <w:r w:rsidR="00D85395">
          <w:rPr>
            <w:noProof/>
            <w:webHidden/>
          </w:rPr>
          <w:fldChar w:fldCharType="begin"/>
        </w:r>
        <w:r w:rsidR="00D85395">
          <w:rPr>
            <w:noProof/>
            <w:webHidden/>
          </w:rPr>
          <w:instrText xml:space="preserve"> PAGEREF _Toc387569934 \h </w:instrText>
        </w:r>
        <w:r w:rsidR="00D85395">
          <w:rPr>
            <w:noProof/>
            <w:webHidden/>
          </w:rPr>
        </w:r>
        <w:r w:rsidR="00D85395">
          <w:rPr>
            <w:noProof/>
            <w:webHidden/>
          </w:rPr>
          <w:fldChar w:fldCharType="separate"/>
        </w:r>
        <w:r w:rsidR="00D85395">
          <w:rPr>
            <w:noProof/>
            <w:webHidden/>
          </w:rPr>
          <w:t>19</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35" w:history="1">
        <w:r w:rsidR="00D85395" w:rsidRPr="00C43ED9">
          <w:rPr>
            <w:rStyle w:val="Hyperlink"/>
            <w:noProof/>
          </w:rPr>
          <w:t>4.10.2.2</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_Toc387569935 \h </w:instrText>
        </w:r>
        <w:r w:rsidR="00D85395">
          <w:rPr>
            <w:noProof/>
            <w:webHidden/>
          </w:rPr>
        </w:r>
        <w:r w:rsidR="00D85395">
          <w:rPr>
            <w:noProof/>
            <w:webHidden/>
          </w:rPr>
          <w:fldChar w:fldCharType="separate"/>
        </w:r>
        <w:r w:rsidR="00D85395">
          <w:rPr>
            <w:noProof/>
            <w:webHidden/>
          </w:rPr>
          <w:t>19</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36" w:history="1">
        <w:r w:rsidR="00D85395" w:rsidRPr="00C43ED9">
          <w:rPr>
            <w:rStyle w:val="Hyperlink"/>
            <w:noProof/>
          </w:rPr>
          <w:t>4.10.3</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Cách thực hiện</w:t>
        </w:r>
        <w:r w:rsidR="00D85395">
          <w:rPr>
            <w:noProof/>
            <w:webHidden/>
          </w:rPr>
          <w:tab/>
        </w:r>
        <w:r w:rsidR="00D85395">
          <w:rPr>
            <w:noProof/>
            <w:webHidden/>
          </w:rPr>
          <w:fldChar w:fldCharType="begin"/>
        </w:r>
        <w:r w:rsidR="00D85395">
          <w:rPr>
            <w:noProof/>
            <w:webHidden/>
          </w:rPr>
          <w:instrText xml:space="preserve"> PAGEREF _Toc387569936 \h </w:instrText>
        </w:r>
        <w:r w:rsidR="00D85395">
          <w:rPr>
            <w:noProof/>
            <w:webHidden/>
          </w:rPr>
        </w:r>
        <w:r w:rsidR="00D85395">
          <w:rPr>
            <w:noProof/>
            <w:webHidden/>
          </w:rPr>
          <w:fldChar w:fldCharType="separate"/>
        </w:r>
        <w:r w:rsidR="00D85395">
          <w:rPr>
            <w:noProof/>
            <w:webHidden/>
          </w:rPr>
          <w:t>19</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37" w:history="1">
        <w:r w:rsidR="00D85395" w:rsidRPr="00C43ED9">
          <w:rPr>
            <w:rStyle w:val="Hyperlink"/>
            <w:noProof/>
          </w:rPr>
          <w:t>4.11</w:t>
        </w:r>
        <w:r w:rsidR="00D85395">
          <w:rPr>
            <w:rFonts w:asciiTheme="minorHAnsi" w:eastAsiaTheme="minorEastAsia" w:hAnsiTheme="minorHAnsi" w:cstheme="minorBidi"/>
            <w:b w:val="0"/>
            <w:noProof/>
            <w:color w:val="auto"/>
            <w:szCs w:val="22"/>
          </w:rPr>
          <w:tab/>
        </w:r>
        <w:r w:rsidR="00D85395" w:rsidRPr="00C43ED9">
          <w:rPr>
            <w:rStyle w:val="Hyperlink"/>
            <w:noProof/>
          </w:rPr>
          <w:t>Download  (Vntt + Phi)</w:t>
        </w:r>
        <w:r w:rsidR="00D85395">
          <w:rPr>
            <w:noProof/>
            <w:webHidden/>
          </w:rPr>
          <w:tab/>
        </w:r>
        <w:r w:rsidR="00D85395">
          <w:rPr>
            <w:noProof/>
            <w:webHidden/>
          </w:rPr>
          <w:fldChar w:fldCharType="begin"/>
        </w:r>
        <w:r w:rsidR="00D85395">
          <w:rPr>
            <w:noProof/>
            <w:webHidden/>
          </w:rPr>
          <w:instrText xml:space="preserve"> PAGEREF _Toc387569937 \h </w:instrText>
        </w:r>
        <w:r w:rsidR="00D85395">
          <w:rPr>
            <w:noProof/>
            <w:webHidden/>
          </w:rPr>
        </w:r>
        <w:r w:rsidR="00D85395">
          <w:rPr>
            <w:noProof/>
            <w:webHidden/>
          </w:rPr>
          <w:fldChar w:fldCharType="separate"/>
        </w:r>
        <w:r w:rsidR="00D85395">
          <w:rPr>
            <w:noProof/>
            <w:webHidden/>
          </w:rPr>
          <w:t>19</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38" w:history="1">
        <w:r w:rsidR="00D85395" w:rsidRPr="00C43ED9">
          <w:rPr>
            <w:rStyle w:val="Hyperlink"/>
            <w:noProof/>
          </w:rPr>
          <w:t>4.12</w:t>
        </w:r>
        <w:r w:rsidR="00D85395">
          <w:rPr>
            <w:rFonts w:asciiTheme="minorHAnsi" w:eastAsiaTheme="minorEastAsia" w:hAnsiTheme="minorHAnsi" w:cstheme="minorBidi"/>
            <w:b w:val="0"/>
            <w:noProof/>
            <w:color w:val="auto"/>
            <w:szCs w:val="22"/>
          </w:rPr>
          <w:tab/>
        </w:r>
        <w:r w:rsidR="00D85395" w:rsidRPr="00C43ED9">
          <w:rPr>
            <w:rStyle w:val="Hyperlink"/>
            <w:noProof/>
          </w:rPr>
          <w:t>Account Settings (Phuc + Duy)</w:t>
        </w:r>
        <w:r w:rsidR="00D85395">
          <w:rPr>
            <w:noProof/>
            <w:webHidden/>
          </w:rPr>
          <w:tab/>
        </w:r>
        <w:r w:rsidR="00D85395">
          <w:rPr>
            <w:noProof/>
            <w:webHidden/>
          </w:rPr>
          <w:fldChar w:fldCharType="begin"/>
        </w:r>
        <w:r w:rsidR="00D85395">
          <w:rPr>
            <w:noProof/>
            <w:webHidden/>
          </w:rPr>
          <w:instrText xml:space="preserve"> PAGEREF _Toc387569938 \h </w:instrText>
        </w:r>
        <w:r w:rsidR="00D85395">
          <w:rPr>
            <w:noProof/>
            <w:webHidden/>
          </w:rPr>
        </w:r>
        <w:r w:rsidR="00D85395">
          <w:rPr>
            <w:noProof/>
            <w:webHidden/>
          </w:rPr>
          <w:fldChar w:fldCharType="separate"/>
        </w:r>
        <w:r w:rsidR="00D85395">
          <w:rPr>
            <w:noProof/>
            <w:webHidden/>
          </w:rPr>
          <w:t>19</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39" w:history="1">
        <w:r w:rsidR="00D85395" w:rsidRPr="00C43ED9">
          <w:rPr>
            <w:rStyle w:val="Hyperlink"/>
            <w:noProof/>
          </w:rPr>
          <w:t>4.12.1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Mục đích</w:t>
        </w:r>
        <w:r w:rsidR="00D85395">
          <w:rPr>
            <w:noProof/>
            <w:webHidden/>
          </w:rPr>
          <w:tab/>
        </w:r>
        <w:r w:rsidR="00D85395">
          <w:rPr>
            <w:noProof/>
            <w:webHidden/>
          </w:rPr>
          <w:fldChar w:fldCharType="begin"/>
        </w:r>
        <w:r w:rsidR="00D85395">
          <w:rPr>
            <w:noProof/>
            <w:webHidden/>
          </w:rPr>
          <w:instrText xml:space="preserve"> PAGEREF _Toc387569939 \h </w:instrText>
        </w:r>
        <w:r w:rsidR="00D85395">
          <w:rPr>
            <w:noProof/>
            <w:webHidden/>
          </w:rPr>
        </w:r>
        <w:r w:rsidR="00D85395">
          <w:rPr>
            <w:noProof/>
            <w:webHidden/>
          </w:rPr>
          <w:fldChar w:fldCharType="separate"/>
        </w:r>
        <w:r w:rsidR="00D85395">
          <w:rPr>
            <w:noProof/>
            <w:webHidden/>
          </w:rPr>
          <w:t>19</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40" w:history="1">
        <w:r w:rsidR="00D85395" w:rsidRPr="00C43ED9">
          <w:rPr>
            <w:rStyle w:val="Hyperlink"/>
            <w:noProof/>
          </w:rPr>
          <w:t>4.13</w:t>
        </w:r>
        <w:r w:rsidR="00D85395">
          <w:rPr>
            <w:rFonts w:asciiTheme="minorHAnsi" w:eastAsiaTheme="minorEastAsia" w:hAnsiTheme="minorHAnsi" w:cstheme="minorBidi"/>
            <w:b w:val="0"/>
            <w:noProof/>
            <w:color w:val="auto"/>
            <w:szCs w:val="22"/>
          </w:rPr>
          <w:tab/>
        </w:r>
        <w:r w:rsidR="00D85395" w:rsidRPr="00C43ED9">
          <w:rPr>
            <w:rStyle w:val="Hyperlink"/>
            <w:noProof/>
          </w:rPr>
          <w:t>Account Settings – Email/SMS Report</w:t>
        </w:r>
        <w:r w:rsidR="00D85395">
          <w:rPr>
            <w:noProof/>
            <w:webHidden/>
          </w:rPr>
          <w:tab/>
        </w:r>
        <w:r w:rsidR="00D85395">
          <w:rPr>
            <w:noProof/>
            <w:webHidden/>
          </w:rPr>
          <w:fldChar w:fldCharType="begin"/>
        </w:r>
        <w:r w:rsidR="00D85395">
          <w:rPr>
            <w:noProof/>
            <w:webHidden/>
          </w:rPr>
          <w:instrText xml:space="preserve"> PAGEREF _Toc387569940 \h </w:instrText>
        </w:r>
        <w:r w:rsidR="00D85395">
          <w:rPr>
            <w:noProof/>
            <w:webHidden/>
          </w:rPr>
        </w:r>
        <w:r w:rsidR="00D85395">
          <w:rPr>
            <w:noProof/>
            <w:webHidden/>
          </w:rPr>
          <w:fldChar w:fldCharType="separate"/>
        </w:r>
        <w:r w:rsidR="00D85395">
          <w:rPr>
            <w:noProof/>
            <w:webHidden/>
          </w:rPr>
          <w:t>20</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41" w:history="1">
        <w:r w:rsidR="00D85395" w:rsidRPr="00C43ED9">
          <w:rPr>
            <w:rStyle w:val="Hyperlink"/>
            <w:noProof/>
          </w:rPr>
          <w:t>4.13.1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Mục đích</w:t>
        </w:r>
        <w:r w:rsidR="00D85395">
          <w:rPr>
            <w:noProof/>
            <w:webHidden/>
          </w:rPr>
          <w:tab/>
        </w:r>
        <w:r w:rsidR="00D85395">
          <w:rPr>
            <w:noProof/>
            <w:webHidden/>
          </w:rPr>
          <w:fldChar w:fldCharType="begin"/>
        </w:r>
        <w:r w:rsidR="00D85395">
          <w:rPr>
            <w:noProof/>
            <w:webHidden/>
          </w:rPr>
          <w:instrText xml:space="preserve"> PAGEREF _Toc387569941 \h </w:instrText>
        </w:r>
        <w:r w:rsidR="00D85395">
          <w:rPr>
            <w:noProof/>
            <w:webHidden/>
          </w:rPr>
        </w:r>
        <w:r w:rsidR="00D85395">
          <w:rPr>
            <w:noProof/>
            <w:webHidden/>
          </w:rPr>
          <w:fldChar w:fldCharType="separate"/>
        </w:r>
        <w:r w:rsidR="00D85395">
          <w:rPr>
            <w:noProof/>
            <w:webHidden/>
          </w:rPr>
          <w:t>20</w:t>
        </w:r>
        <w:r w:rsidR="00D85395">
          <w:rPr>
            <w:noProof/>
            <w:webHidden/>
          </w:rPr>
          <w:fldChar w:fldCharType="end"/>
        </w:r>
      </w:hyperlink>
    </w:p>
    <w:p w:rsidR="00D85395" w:rsidRDefault="00D24497">
      <w:pPr>
        <w:pStyle w:val="TOC4"/>
        <w:rPr>
          <w:rFonts w:asciiTheme="minorHAnsi" w:eastAsiaTheme="minorEastAsia" w:hAnsiTheme="minorHAnsi" w:cstheme="minorBidi"/>
          <w:noProof/>
          <w:color w:val="auto"/>
          <w:sz w:val="22"/>
          <w:szCs w:val="22"/>
        </w:rPr>
      </w:pPr>
      <w:hyperlink w:anchor="_Toc387569942" w:history="1">
        <w:r w:rsidR="00D85395" w:rsidRPr="00C43ED9">
          <w:rPr>
            <w:rStyle w:val="Hyperlink"/>
            <w:noProof/>
          </w:rPr>
          <w:t>4.13.1.1</w:t>
        </w:r>
        <w:r w:rsidR="00D85395">
          <w:rPr>
            <w:rFonts w:asciiTheme="minorHAnsi" w:eastAsiaTheme="minorEastAsia" w:hAnsiTheme="minorHAnsi" w:cstheme="minorBidi"/>
            <w:noProof/>
            <w:color w:val="auto"/>
            <w:sz w:val="22"/>
            <w:szCs w:val="22"/>
          </w:rPr>
          <w:tab/>
        </w:r>
        <w:r w:rsidR="00D85395" w:rsidRPr="00C43ED9">
          <w:rPr>
            <w:rStyle w:val="Hyperlink"/>
            <w:noProof/>
          </w:rPr>
          <w:t>Chi tiết</w:t>
        </w:r>
        <w:r w:rsidR="00D85395">
          <w:rPr>
            <w:noProof/>
            <w:webHidden/>
          </w:rPr>
          <w:tab/>
        </w:r>
        <w:r w:rsidR="00D85395">
          <w:rPr>
            <w:noProof/>
            <w:webHidden/>
          </w:rPr>
          <w:fldChar w:fldCharType="begin"/>
        </w:r>
        <w:r w:rsidR="00D85395">
          <w:rPr>
            <w:noProof/>
            <w:webHidden/>
          </w:rPr>
          <w:instrText xml:space="preserve"> PAGEREF _Toc387569942 \h </w:instrText>
        </w:r>
        <w:r w:rsidR="00D85395">
          <w:rPr>
            <w:noProof/>
            <w:webHidden/>
          </w:rPr>
        </w:r>
        <w:r w:rsidR="00D85395">
          <w:rPr>
            <w:noProof/>
            <w:webHidden/>
          </w:rPr>
          <w:fldChar w:fldCharType="separate"/>
        </w:r>
        <w:r w:rsidR="00D85395">
          <w:rPr>
            <w:noProof/>
            <w:webHidden/>
          </w:rPr>
          <w:t>20</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43" w:history="1">
        <w:r w:rsidR="00D85395" w:rsidRPr="00C43ED9">
          <w:rPr>
            <w:rStyle w:val="Hyperlink"/>
            <w:noProof/>
          </w:rPr>
          <w:t>4.13.2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Cách thực hiện</w:t>
        </w:r>
        <w:r w:rsidR="00D85395">
          <w:rPr>
            <w:noProof/>
            <w:webHidden/>
          </w:rPr>
          <w:tab/>
        </w:r>
        <w:r w:rsidR="00D85395">
          <w:rPr>
            <w:noProof/>
            <w:webHidden/>
          </w:rPr>
          <w:fldChar w:fldCharType="begin"/>
        </w:r>
        <w:r w:rsidR="00D85395">
          <w:rPr>
            <w:noProof/>
            <w:webHidden/>
          </w:rPr>
          <w:instrText xml:space="preserve"> PAGEREF _Toc387569943 \h </w:instrText>
        </w:r>
        <w:r w:rsidR="00D85395">
          <w:rPr>
            <w:noProof/>
            <w:webHidden/>
          </w:rPr>
        </w:r>
        <w:r w:rsidR="00D85395">
          <w:rPr>
            <w:noProof/>
            <w:webHidden/>
          </w:rPr>
          <w:fldChar w:fldCharType="separate"/>
        </w:r>
        <w:r w:rsidR="00D85395">
          <w:rPr>
            <w:noProof/>
            <w:webHidden/>
          </w:rPr>
          <w:t>20</w:t>
        </w:r>
        <w:r w:rsidR="00D85395">
          <w:rPr>
            <w:noProof/>
            <w:webHidden/>
          </w:rPr>
          <w:fldChar w:fldCharType="end"/>
        </w:r>
      </w:hyperlink>
    </w:p>
    <w:p w:rsidR="00D85395" w:rsidRDefault="00D24497">
      <w:pPr>
        <w:pStyle w:val="TOC1"/>
        <w:rPr>
          <w:rFonts w:asciiTheme="minorHAnsi" w:eastAsiaTheme="minorEastAsia" w:hAnsiTheme="minorHAnsi" w:cstheme="minorBidi"/>
          <w:b w:val="0"/>
          <w:bCs w:val="0"/>
          <w:noProof/>
          <w:color w:val="auto"/>
          <w:sz w:val="22"/>
          <w:szCs w:val="22"/>
        </w:rPr>
      </w:pPr>
      <w:hyperlink w:anchor="_Toc387569944" w:history="1">
        <w:r w:rsidR="00D85395" w:rsidRPr="00C43ED9">
          <w:rPr>
            <w:rStyle w:val="Hyperlink"/>
            <w:noProof/>
          </w:rPr>
          <w:t>Các phân hệ phía VNTT</w:t>
        </w:r>
        <w:r w:rsidR="00D85395">
          <w:rPr>
            <w:noProof/>
            <w:webHidden/>
          </w:rPr>
          <w:tab/>
        </w:r>
        <w:r w:rsidR="00D85395">
          <w:rPr>
            <w:noProof/>
            <w:webHidden/>
          </w:rPr>
          <w:fldChar w:fldCharType="begin"/>
        </w:r>
        <w:r w:rsidR="00D85395">
          <w:rPr>
            <w:noProof/>
            <w:webHidden/>
          </w:rPr>
          <w:instrText xml:space="preserve"> PAGEREF _Toc387569944 \h </w:instrText>
        </w:r>
        <w:r w:rsidR="00D85395">
          <w:rPr>
            <w:noProof/>
            <w:webHidden/>
          </w:rPr>
        </w:r>
        <w:r w:rsidR="00D85395">
          <w:rPr>
            <w:noProof/>
            <w:webHidden/>
          </w:rPr>
          <w:fldChar w:fldCharType="separate"/>
        </w:r>
        <w:r w:rsidR="00D85395">
          <w:rPr>
            <w:noProof/>
            <w:webHidden/>
          </w:rPr>
          <w:t>21</w:t>
        </w:r>
        <w:r w:rsidR="00D85395">
          <w:rPr>
            <w:noProof/>
            <w:webHidden/>
          </w:rPr>
          <w:fldChar w:fldCharType="end"/>
        </w:r>
      </w:hyperlink>
    </w:p>
    <w:p w:rsidR="00D85395" w:rsidRDefault="00D24497">
      <w:pPr>
        <w:pStyle w:val="TOC1"/>
        <w:rPr>
          <w:rFonts w:asciiTheme="minorHAnsi" w:eastAsiaTheme="minorEastAsia" w:hAnsiTheme="minorHAnsi" w:cstheme="minorBidi"/>
          <w:b w:val="0"/>
          <w:bCs w:val="0"/>
          <w:noProof/>
          <w:color w:val="auto"/>
          <w:sz w:val="22"/>
          <w:szCs w:val="22"/>
        </w:rPr>
      </w:pPr>
      <w:hyperlink w:anchor="_Toc387569945" w:history="1">
        <w:r w:rsidR="00D85395" w:rsidRPr="00C43ED9">
          <w:rPr>
            <w:rStyle w:val="Hyperlink"/>
            <w:noProof/>
          </w:rPr>
          <w:t>1</w:t>
        </w:r>
        <w:r w:rsidR="00D85395">
          <w:rPr>
            <w:rFonts w:asciiTheme="minorHAnsi" w:eastAsiaTheme="minorEastAsia" w:hAnsiTheme="minorHAnsi" w:cstheme="minorBidi"/>
            <w:b w:val="0"/>
            <w:bCs w:val="0"/>
            <w:noProof/>
            <w:color w:val="auto"/>
            <w:sz w:val="22"/>
            <w:szCs w:val="22"/>
          </w:rPr>
          <w:tab/>
        </w:r>
        <w:r w:rsidR="00D85395" w:rsidRPr="00C43ED9">
          <w:rPr>
            <w:rStyle w:val="Hyperlink"/>
            <w:noProof/>
          </w:rPr>
          <w:t>Phân hệ Admin</w:t>
        </w:r>
        <w:r w:rsidR="00D85395">
          <w:rPr>
            <w:noProof/>
            <w:webHidden/>
          </w:rPr>
          <w:tab/>
        </w:r>
        <w:r w:rsidR="00D85395">
          <w:rPr>
            <w:noProof/>
            <w:webHidden/>
          </w:rPr>
          <w:fldChar w:fldCharType="begin"/>
        </w:r>
        <w:r w:rsidR="00D85395">
          <w:rPr>
            <w:noProof/>
            <w:webHidden/>
          </w:rPr>
          <w:instrText xml:space="preserve"> PAGEREF _Toc387569945 \h </w:instrText>
        </w:r>
        <w:r w:rsidR="00D85395">
          <w:rPr>
            <w:noProof/>
            <w:webHidden/>
          </w:rPr>
        </w:r>
        <w:r w:rsidR="00D85395">
          <w:rPr>
            <w:noProof/>
            <w:webHidden/>
          </w:rPr>
          <w:fldChar w:fldCharType="separate"/>
        </w:r>
        <w:r w:rsidR="00D85395">
          <w:rPr>
            <w:noProof/>
            <w:webHidden/>
          </w:rPr>
          <w:t>21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46" w:history="1">
        <w:r w:rsidR="00D85395" w:rsidRPr="00C43ED9">
          <w:rPr>
            <w:rStyle w:val="Hyperlink"/>
            <w:noProof/>
          </w:rPr>
          <w:t>1.1</w:t>
        </w:r>
        <w:r w:rsidR="00D85395">
          <w:rPr>
            <w:rFonts w:asciiTheme="minorHAnsi" w:eastAsiaTheme="minorEastAsia" w:hAnsiTheme="minorHAnsi" w:cstheme="minorBidi"/>
            <w:b w:val="0"/>
            <w:noProof/>
            <w:color w:val="auto"/>
            <w:szCs w:val="22"/>
          </w:rPr>
          <w:tab/>
        </w:r>
        <w:r w:rsidR="00D85395" w:rsidRPr="00C43ED9">
          <w:rPr>
            <w:rStyle w:val="Hyperlink"/>
            <w:noProof/>
          </w:rPr>
          <w:t xml:space="preserve">Quản lý gói dịch vụ ( </w:t>
        </w:r>
        <w:r w:rsidR="00D85395" w:rsidRPr="00C43ED9">
          <w:rPr>
            <w:rStyle w:val="Hyperlink"/>
            <w:noProof/>
          </w:rPr>
          <w:sym w:font="Wingdings" w:char="F0E0"/>
        </w:r>
        <w:r w:rsidR="00D85395" w:rsidRPr="00C43ED9">
          <w:rPr>
            <w:rStyle w:val="Hyperlink"/>
            <w:noProof/>
          </w:rPr>
          <w:t xml:space="preserve"> Phi)</w:t>
        </w:r>
        <w:r w:rsidR="00D85395">
          <w:rPr>
            <w:noProof/>
            <w:webHidden/>
          </w:rPr>
          <w:tab/>
        </w:r>
        <w:r w:rsidR="00D85395">
          <w:rPr>
            <w:noProof/>
            <w:webHidden/>
          </w:rPr>
          <w:fldChar w:fldCharType="begin"/>
        </w:r>
        <w:r w:rsidR="00D85395">
          <w:rPr>
            <w:noProof/>
            <w:webHidden/>
          </w:rPr>
          <w:instrText xml:space="preserve"> PAGEREF _Toc387569946 \h </w:instrText>
        </w:r>
        <w:r w:rsidR="00D85395">
          <w:rPr>
            <w:noProof/>
            <w:webHidden/>
          </w:rPr>
        </w:r>
        <w:r w:rsidR="00D85395">
          <w:rPr>
            <w:noProof/>
            <w:webHidden/>
          </w:rPr>
          <w:fldChar w:fldCharType="separate"/>
        </w:r>
        <w:r w:rsidR="00D85395">
          <w:rPr>
            <w:noProof/>
            <w:webHidden/>
          </w:rPr>
          <w:t>21</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47" w:history="1">
        <w:r w:rsidR="00D85395" w:rsidRPr="00C43ED9">
          <w:rPr>
            <w:rStyle w:val="Hyperlink"/>
            <w:noProof/>
          </w:rPr>
          <w:t>1.2</w:t>
        </w:r>
        <w:r w:rsidR="00D85395">
          <w:rPr>
            <w:rFonts w:asciiTheme="minorHAnsi" w:eastAsiaTheme="minorEastAsia" w:hAnsiTheme="minorHAnsi" w:cstheme="minorBidi"/>
            <w:b w:val="0"/>
            <w:noProof/>
            <w:color w:val="auto"/>
            <w:szCs w:val="22"/>
          </w:rPr>
          <w:tab/>
        </w:r>
        <w:r w:rsidR="00D85395" w:rsidRPr="00C43ED9">
          <w:rPr>
            <w:rStyle w:val="Hyperlink"/>
            <w:noProof/>
          </w:rPr>
          <w:t>Quản lý thông tin KH (</w:t>
        </w:r>
        <w:r w:rsidR="00D85395" w:rsidRPr="00C43ED9">
          <w:rPr>
            <w:rStyle w:val="Hyperlink"/>
            <w:noProof/>
          </w:rPr>
          <w:sym w:font="Wingdings" w:char="F0E0"/>
        </w:r>
        <w:r w:rsidR="00D85395" w:rsidRPr="00C43ED9">
          <w:rPr>
            <w:rStyle w:val="Hyperlink"/>
            <w:noProof/>
          </w:rPr>
          <w:t xml:space="preserve"> Phi)</w:t>
        </w:r>
        <w:r w:rsidR="00D85395">
          <w:rPr>
            <w:noProof/>
            <w:webHidden/>
          </w:rPr>
          <w:tab/>
        </w:r>
        <w:r w:rsidR="00D85395">
          <w:rPr>
            <w:noProof/>
            <w:webHidden/>
          </w:rPr>
          <w:fldChar w:fldCharType="begin"/>
        </w:r>
        <w:r w:rsidR="00D85395">
          <w:rPr>
            <w:noProof/>
            <w:webHidden/>
          </w:rPr>
          <w:instrText xml:space="preserve"> PAGEREF _Toc387569947 \h </w:instrText>
        </w:r>
        <w:r w:rsidR="00D85395">
          <w:rPr>
            <w:noProof/>
            <w:webHidden/>
          </w:rPr>
        </w:r>
        <w:r w:rsidR="00D85395">
          <w:rPr>
            <w:noProof/>
            <w:webHidden/>
          </w:rPr>
          <w:fldChar w:fldCharType="separate"/>
        </w:r>
        <w:r w:rsidR="00D85395">
          <w:rPr>
            <w:noProof/>
            <w:webHidden/>
          </w:rPr>
          <w:t>21</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48" w:history="1">
        <w:r w:rsidR="00D85395" w:rsidRPr="00C43ED9">
          <w:rPr>
            <w:rStyle w:val="Hyperlink"/>
            <w:noProof/>
          </w:rPr>
          <w:t>1.2.1</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Cá nhân</w:t>
        </w:r>
        <w:r w:rsidR="00D85395">
          <w:rPr>
            <w:noProof/>
            <w:webHidden/>
          </w:rPr>
          <w:tab/>
        </w:r>
        <w:r w:rsidR="00D85395">
          <w:rPr>
            <w:noProof/>
            <w:webHidden/>
          </w:rPr>
          <w:fldChar w:fldCharType="begin"/>
        </w:r>
        <w:r w:rsidR="00D85395">
          <w:rPr>
            <w:noProof/>
            <w:webHidden/>
          </w:rPr>
          <w:instrText xml:space="preserve"> PAGEREF _Toc387569948 \h </w:instrText>
        </w:r>
        <w:r w:rsidR="00D85395">
          <w:rPr>
            <w:noProof/>
            <w:webHidden/>
          </w:rPr>
        </w:r>
        <w:r w:rsidR="00D85395">
          <w:rPr>
            <w:noProof/>
            <w:webHidden/>
          </w:rPr>
          <w:fldChar w:fldCharType="separate"/>
        </w:r>
        <w:r w:rsidR="00D85395">
          <w:rPr>
            <w:noProof/>
            <w:webHidden/>
          </w:rPr>
          <w:t>21</w:t>
        </w:r>
        <w:r w:rsidR="00D85395">
          <w:rPr>
            <w:noProof/>
            <w:webHidden/>
          </w:rPr>
          <w:fldChar w:fldCharType="end"/>
        </w:r>
      </w:hyperlink>
    </w:p>
    <w:p w:rsidR="00D85395" w:rsidRDefault="00D24497">
      <w:pPr>
        <w:pStyle w:val="TOC3"/>
        <w:rPr>
          <w:rFonts w:asciiTheme="minorHAnsi" w:eastAsiaTheme="minorEastAsia" w:hAnsiTheme="minorHAnsi" w:cstheme="minorBidi"/>
          <w:i w:val="0"/>
          <w:iCs w:val="0"/>
          <w:noProof/>
          <w:color w:val="auto"/>
          <w:sz w:val="22"/>
          <w:szCs w:val="22"/>
        </w:rPr>
      </w:pPr>
      <w:hyperlink w:anchor="_Toc387569949" w:history="1">
        <w:r w:rsidR="00D85395" w:rsidRPr="00C43ED9">
          <w:rPr>
            <w:rStyle w:val="Hyperlink"/>
            <w:noProof/>
          </w:rPr>
          <w:t>1.2.2</w:t>
        </w:r>
        <w:r w:rsidR="00D85395">
          <w:rPr>
            <w:rFonts w:asciiTheme="minorHAnsi" w:eastAsiaTheme="minorEastAsia" w:hAnsiTheme="minorHAnsi" w:cstheme="minorBidi"/>
            <w:i w:val="0"/>
            <w:iCs w:val="0"/>
            <w:noProof/>
            <w:color w:val="auto"/>
            <w:sz w:val="22"/>
            <w:szCs w:val="22"/>
          </w:rPr>
          <w:tab/>
        </w:r>
        <w:r w:rsidR="00D85395" w:rsidRPr="00C43ED9">
          <w:rPr>
            <w:rStyle w:val="Hyperlink"/>
            <w:noProof/>
          </w:rPr>
          <w:t>Tổ chức</w:t>
        </w:r>
        <w:r w:rsidR="00D85395">
          <w:rPr>
            <w:noProof/>
            <w:webHidden/>
          </w:rPr>
          <w:tab/>
        </w:r>
        <w:r w:rsidR="00D85395">
          <w:rPr>
            <w:noProof/>
            <w:webHidden/>
          </w:rPr>
          <w:fldChar w:fldCharType="begin"/>
        </w:r>
        <w:r w:rsidR="00D85395">
          <w:rPr>
            <w:noProof/>
            <w:webHidden/>
          </w:rPr>
          <w:instrText xml:space="preserve"> PAGEREF _Toc387569949 \h </w:instrText>
        </w:r>
        <w:r w:rsidR="00D85395">
          <w:rPr>
            <w:noProof/>
            <w:webHidden/>
          </w:rPr>
        </w:r>
        <w:r w:rsidR="00D85395">
          <w:rPr>
            <w:noProof/>
            <w:webHidden/>
          </w:rPr>
          <w:fldChar w:fldCharType="separate"/>
        </w:r>
        <w:r w:rsidR="00D85395">
          <w:rPr>
            <w:noProof/>
            <w:webHidden/>
          </w:rPr>
          <w:t>22</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50" w:history="1">
        <w:r w:rsidR="00D85395" w:rsidRPr="00C43ED9">
          <w:rPr>
            <w:rStyle w:val="Hyperlink"/>
            <w:noProof/>
          </w:rPr>
          <w:t>1.3</w:t>
        </w:r>
        <w:r w:rsidR="00D85395">
          <w:rPr>
            <w:rFonts w:asciiTheme="minorHAnsi" w:eastAsiaTheme="minorEastAsia" w:hAnsiTheme="minorHAnsi" w:cstheme="minorBidi"/>
            <w:b w:val="0"/>
            <w:noProof/>
            <w:color w:val="auto"/>
            <w:szCs w:val="22"/>
          </w:rPr>
          <w:tab/>
        </w:r>
        <w:r w:rsidR="00D85395" w:rsidRPr="00C43ED9">
          <w:rPr>
            <w:rStyle w:val="Hyperlink"/>
            <w:noProof/>
          </w:rPr>
          <w:t>Theo dõi tình trạng backup (</w:t>
        </w:r>
        <w:r w:rsidR="00D85395" w:rsidRPr="00C43ED9">
          <w:rPr>
            <w:rStyle w:val="Hyperlink"/>
            <w:noProof/>
          </w:rPr>
          <w:sym w:font="Wingdings" w:char="F0E0"/>
        </w:r>
        <w:r w:rsidR="00D85395" w:rsidRPr="00C43ED9">
          <w:rPr>
            <w:rStyle w:val="Hyperlink"/>
            <w:noProof/>
          </w:rPr>
          <w:t>Phi + Phuc: Core UI)</w:t>
        </w:r>
        <w:r w:rsidR="00D85395">
          <w:rPr>
            <w:noProof/>
            <w:webHidden/>
          </w:rPr>
          <w:tab/>
        </w:r>
        <w:r w:rsidR="00D85395">
          <w:rPr>
            <w:noProof/>
            <w:webHidden/>
          </w:rPr>
          <w:fldChar w:fldCharType="begin"/>
        </w:r>
        <w:r w:rsidR="00D85395">
          <w:rPr>
            <w:noProof/>
            <w:webHidden/>
          </w:rPr>
          <w:instrText xml:space="preserve"> PAGEREF _Toc387569950 \h </w:instrText>
        </w:r>
        <w:r w:rsidR="00D85395">
          <w:rPr>
            <w:noProof/>
            <w:webHidden/>
          </w:rPr>
        </w:r>
        <w:r w:rsidR="00D85395">
          <w:rPr>
            <w:noProof/>
            <w:webHidden/>
          </w:rPr>
          <w:fldChar w:fldCharType="separate"/>
        </w:r>
        <w:r w:rsidR="00D85395">
          <w:rPr>
            <w:noProof/>
            <w:webHidden/>
          </w:rPr>
          <w:t>22</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51" w:history="1">
        <w:r w:rsidR="00D85395" w:rsidRPr="00C43ED9">
          <w:rPr>
            <w:rStyle w:val="Hyperlink"/>
            <w:noProof/>
          </w:rPr>
          <w:t>1.4</w:t>
        </w:r>
        <w:r w:rsidR="00D85395">
          <w:rPr>
            <w:rFonts w:asciiTheme="minorHAnsi" w:eastAsiaTheme="minorEastAsia" w:hAnsiTheme="minorHAnsi" w:cstheme="minorBidi"/>
            <w:b w:val="0"/>
            <w:noProof/>
            <w:color w:val="auto"/>
            <w:szCs w:val="22"/>
          </w:rPr>
          <w:tab/>
        </w:r>
        <w:r w:rsidR="00D85395" w:rsidRPr="00C43ED9">
          <w:rPr>
            <w:rStyle w:val="Hyperlink"/>
            <w:noProof/>
          </w:rPr>
          <w:t>Xem chi tiết tình trạng Backup set – Reuse 4.8</w:t>
        </w:r>
        <w:r w:rsidR="00D85395">
          <w:rPr>
            <w:noProof/>
            <w:webHidden/>
          </w:rPr>
          <w:tab/>
        </w:r>
        <w:r w:rsidR="00D85395">
          <w:rPr>
            <w:noProof/>
            <w:webHidden/>
          </w:rPr>
          <w:fldChar w:fldCharType="begin"/>
        </w:r>
        <w:r w:rsidR="00D85395">
          <w:rPr>
            <w:noProof/>
            <w:webHidden/>
          </w:rPr>
          <w:instrText xml:space="preserve"> PAGEREF _Toc387569951 \h </w:instrText>
        </w:r>
        <w:r w:rsidR="00D85395">
          <w:rPr>
            <w:noProof/>
            <w:webHidden/>
          </w:rPr>
        </w:r>
        <w:r w:rsidR="00D85395">
          <w:rPr>
            <w:noProof/>
            <w:webHidden/>
          </w:rPr>
          <w:fldChar w:fldCharType="separate"/>
        </w:r>
        <w:r w:rsidR="00D85395">
          <w:rPr>
            <w:noProof/>
            <w:webHidden/>
          </w:rPr>
          <w:t>23</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52" w:history="1">
        <w:r w:rsidR="00D85395" w:rsidRPr="00C43ED9">
          <w:rPr>
            <w:rStyle w:val="Hyperlink"/>
            <w:noProof/>
          </w:rPr>
          <w:t>1.5</w:t>
        </w:r>
        <w:r w:rsidR="00D85395">
          <w:rPr>
            <w:rFonts w:asciiTheme="minorHAnsi" w:eastAsiaTheme="minorEastAsia" w:hAnsiTheme="minorHAnsi" w:cstheme="minorBidi"/>
            <w:b w:val="0"/>
            <w:noProof/>
            <w:color w:val="auto"/>
            <w:szCs w:val="22"/>
          </w:rPr>
          <w:tab/>
        </w:r>
        <w:r w:rsidR="00D85395" w:rsidRPr="00C43ED9">
          <w:rPr>
            <w:rStyle w:val="Hyperlink"/>
            <w:noProof/>
          </w:rPr>
          <w:t>Quản lý thông tin OBS Server (Phi)</w:t>
        </w:r>
        <w:r w:rsidR="00D85395">
          <w:rPr>
            <w:noProof/>
            <w:webHidden/>
          </w:rPr>
          <w:tab/>
        </w:r>
        <w:r w:rsidR="00D85395">
          <w:rPr>
            <w:noProof/>
            <w:webHidden/>
          </w:rPr>
          <w:fldChar w:fldCharType="begin"/>
        </w:r>
        <w:r w:rsidR="00D85395">
          <w:rPr>
            <w:noProof/>
            <w:webHidden/>
          </w:rPr>
          <w:instrText xml:space="preserve"> PAGEREF _Toc387569952 \h </w:instrText>
        </w:r>
        <w:r w:rsidR="00D85395">
          <w:rPr>
            <w:noProof/>
            <w:webHidden/>
          </w:rPr>
        </w:r>
        <w:r w:rsidR="00D85395">
          <w:rPr>
            <w:noProof/>
            <w:webHidden/>
          </w:rPr>
          <w:fldChar w:fldCharType="separate"/>
        </w:r>
        <w:r w:rsidR="00D85395">
          <w:rPr>
            <w:noProof/>
            <w:webHidden/>
          </w:rPr>
          <w:t>23</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53" w:history="1">
        <w:r w:rsidR="00D85395" w:rsidRPr="00C43ED9">
          <w:rPr>
            <w:rStyle w:val="Hyperlink"/>
            <w:noProof/>
          </w:rPr>
          <w:t>1.6</w:t>
        </w:r>
        <w:r w:rsidR="00D85395">
          <w:rPr>
            <w:rFonts w:asciiTheme="minorHAnsi" w:eastAsiaTheme="minorEastAsia" w:hAnsiTheme="minorHAnsi" w:cstheme="minorBidi"/>
            <w:b w:val="0"/>
            <w:noProof/>
            <w:color w:val="auto"/>
            <w:szCs w:val="22"/>
          </w:rPr>
          <w:tab/>
        </w:r>
        <w:r w:rsidR="00D85395" w:rsidRPr="00C43ED9">
          <w:rPr>
            <w:rStyle w:val="Hyperlink"/>
            <w:noProof/>
          </w:rPr>
          <w:t>Quản lý thao tác phục hồi (Phi)</w:t>
        </w:r>
        <w:r w:rsidR="00D85395">
          <w:rPr>
            <w:noProof/>
            <w:webHidden/>
          </w:rPr>
          <w:tab/>
        </w:r>
        <w:r w:rsidR="00D85395">
          <w:rPr>
            <w:noProof/>
            <w:webHidden/>
          </w:rPr>
          <w:fldChar w:fldCharType="begin"/>
        </w:r>
        <w:r w:rsidR="00D85395">
          <w:rPr>
            <w:noProof/>
            <w:webHidden/>
          </w:rPr>
          <w:instrText xml:space="preserve"> PAGEREF _Toc387569953 \h </w:instrText>
        </w:r>
        <w:r w:rsidR="00D85395">
          <w:rPr>
            <w:noProof/>
            <w:webHidden/>
          </w:rPr>
        </w:r>
        <w:r w:rsidR="00D85395">
          <w:rPr>
            <w:noProof/>
            <w:webHidden/>
          </w:rPr>
          <w:fldChar w:fldCharType="separate"/>
        </w:r>
        <w:r w:rsidR="00D85395">
          <w:rPr>
            <w:noProof/>
            <w:webHidden/>
          </w:rPr>
          <w:t>23</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54" w:history="1">
        <w:r w:rsidR="00D85395" w:rsidRPr="00C43ED9">
          <w:rPr>
            <w:rStyle w:val="Hyperlink"/>
            <w:noProof/>
          </w:rPr>
          <w:t>1.7</w:t>
        </w:r>
        <w:r w:rsidR="00D85395">
          <w:rPr>
            <w:rFonts w:asciiTheme="minorHAnsi" w:eastAsiaTheme="minorEastAsia" w:hAnsiTheme="minorHAnsi" w:cstheme="minorBidi"/>
            <w:b w:val="0"/>
            <w:noProof/>
            <w:color w:val="auto"/>
            <w:szCs w:val="22"/>
          </w:rPr>
          <w:tab/>
        </w:r>
        <w:r w:rsidR="00D85395" w:rsidRPr="00C43ED9">
          <w:rPr>
            <w:rStyle w:val="Hyperlink"/>
            <w:noProof/>
          </w:rPr>
          <w:t>Quản lý thao tác thay đổi settings</w:t>
        </w:r>
        <w:r w:rsidR="00D85395">
          <w:rPr>
            <w:noProof/>
            <w:webHidden/>
          </w:rPr>
          <w:tab/>
        </w:r>
        <w:r w:rsidR="00D85395">
          <w:rPr>
            <w:noProof/>
            <w:webHidden/>
          </w:rPr>
          <w:fldChar w:fldCharType="begin"/>
        </w:r>
        <w:r w:rsidR="00D85395">
          <w:rPr>
            <w:noProof/>
            <w:webHidden/>
          </w:rPr>
          <w:instrText xml:space="preserve"> PAGEREF _Toc387569954 \h </w:instrText>
        </w:r>
        <w:r w:rsidR="00D85395">
          <w:rPr>
            <w:noProof/>
            <w:webHidden/>
          </w:rPr>
        </w:r>
        <w:r w:rsidR="00D85395">
          <w:rPr>
            <w:noProof/>
            <w:webHidden/>
          </w:rPr>
          <w:fldChar w:fldCharType="separate"/>
        </w:r>
        <w:r w:rsidR="00D85395">
          <w:rPr>
            <w:noProof/>
            <w:webHidden/>
          </w:rPr>
          <w:t>24</w:t>
        </w:r>
        <w:r w:rsidR="00D85395">
          <w:rPr>
            <w:noProof/>
            <w:webHidden/>
          </w:rPr>
          <w:fldChar w:fldCharType="end"/>
        </w:r>
      </w:hyperlink>
    </w:p>
    <w:p w:rsidR="00D85395" w:rsidRDefault="00D24497">
      <w:pPr>
        <w:pStyle w:val="TOC1"/>
        <w:rPr>
          <w:rFonts w:asciiTheme="minorHAnsi" w:eastAsiaTheme="minorEastAsia" w:hAnsiTheme="minorHAnsi" w:cstheme="minorBidi"/>
          <w:b w:val="0"/>
          <w:bCs w:val="0"/>
          <w:noProof/>
          <w:color w:val="auto"/>
          <w:sz w:val="22"/>
          <w:szCs w:val="22"/>
        </w:rPr>
      </w:pPr>
      <w:hyperlink w:anchor="_Toc387569955" w:history="1">
        <w:r w:rsidR="00D85395" w:rsidRPr="00C43ED9">
          <w:rPr>
            <w:rStyle w:val="Hyperlink"/>
            <w:noProof/>
          </w:rPr>
          <w:t>2</w:t>
        </w:r>
        <w:r w:rsidR="00D85395">
          <w:rPr>
            <w:rFonts w:asciiTheme="minorHAnsi" w:eastAsiaTheme="minorEastAsia" w:hAnsiTheme="minorHAnsi" w:cstheme="minorBidi"/>
            <w:b w:val="0"/>
            <w:bCs w:val="0"/>
            <w:noProof/>
            <w:color w:val="auto"/>
            <w:sz w:val="22"/>
            <w:szCs w:val="22"/>
          </w:rPr>
          <w:tab/>
        </w:r>
        <w:r w:rsidR="00D85395" w:rsidRPr="00C43ED9">
          <w:rPr>
            <w:rStyle w:val="Hyperlink"/>
            <w:noProof/>
          </w:rPr>
          <w:t>Phân hệ Sub-Admin (Chỉ view) - Reuse 4.2</w:t>
        </w:r>
        <w:r w:rsidR="00D85395">
          <w:rPr>
            <w:noProof/>
            <w:webHidden/>
          </w:rPr>
          <w:tab/>
        </w:r>
        <w:r w:rsidR="00D85395">
          <w:rPr>
            <w:noProof/>
            <w:webHidden/>
          </w:rPr>
          <w:fldChar w:fldCharType="begin"/>
        </w:r>
        <w:r w:rsidR="00D85395">
          <w:rPr>
            <w:noProof/>
            <w:webHidden/>
          </w:rPr>
          <w:instrText xml:space="preserve"> PAGEREF _Toc387569955 \h </w:instrText>
        </w:r>
        <w:r w:rsidR="00D85395">
          <w:rPr>
            <w:noProof/>
            <w:webHidden/>
          </w:rPr>
        </w:r>
        <w:r w:rsidR="00D85395">
          <w:rPr>
            <w:noProof/>
            <w:webHidden/>
          </w:rPr>
          <w:fldChar w:fldCharType="separate"/>
        </w:r>
        <w:r w:rsidR="00D85395">
          <w:rPr>
            <w:noProof/>
            <w:webHidden/>
          </w:rPr>
          <w:t>25</w:t>
        </w:r>
        <w:r w:rsidR="00D85395">
          <w:rPr>
            <w:noProof/>
            <w:webHidden/>
          </w:rPr>
          <w:fldChar w:fldCharType="end"/>
        </w:r>
      </w:hyperlink>
    </w:p>
    <w:p w:rsidR="00D85395" w:rsidRDefault="00D24497">
      <w:pPr>
        <w:pStyle w:val="TOC2"/>
        <w:rPr>
          <w:rFonts w:asciiTheme="minorHAnsi" w:eastAsiaTheme="minorEastAsia" w:hAnsiTheme="minorHAnsi" w:cstheme="minorBidi"/>
          <w:b w:val="0"/>
          <w:noProof/>
          <w:color w:val="auto"/>
          <w:szCs w:val="22"/>
        </w:rPr>
      </w:pPr>
      <w:hyperlink w:anchor="_Toc387569956" w:history="1">
        <w:r w:rsidR="00D85395" w:rsidRPr="00C43ED9">
          <w:rPr>
            <w:rStyle w:val="Hyperlink"/>
            <w:noProof/>
          </w:rPr>
          <w:t>2.1</w:t>
        </w:r>
        <w:r w:rsidR="00D85395">
          <w:rPr>
            <w:rFonts w:asciiTheme="minorHAnsi" w:eastAsiaTheme="minorEastAsia" w:hAnsiTheme="minorHAnsi" w:cstheme="minorBidi"/>
            <w:b w:val="0"/>
            <w:noProof/>
            <w:color w:val="auto"/>
            <w:szCs w:val="22"/>
          </w:rPr>
          <w:tab/>
        </w:r>
        <w:r w:rsidR="00D85395" w:rsidRPr="00C43ED9">
          <w:rPr>
            <w:rStyle w:val="Hyperlink"/>
            <w:noProof/>
          </w:rPr>
          <w:t>Chức năng</w:t>
        </w:r>
        <w:r w:rsidR="00D85395">
          <w:rPr>
            <w:noProof/>
            <w:webHidden/>
          </w:rPr>
          <w:tab/>
        </w:r>
        <w:r w:rsidR="00D85395">
          <w:rPr>
            <w:noProof/>
            <w:webHidden/>
          </w:rPr>
          <w:fldChar w:fldCharType="begin"/>
        </w:r>
        <w:r w:rsidR="00D85395">
          <w:rPr>
            <w:noProof/>
            <w:webHidden/>
          </w:rPr>
          <w:instrText xml:space="preserve"> PAGEREF _Toc387569956 \h </w:instrText>
        </w:r>
        <w:r w:rsidR="00D85395">
          <w:rPr>
            <w:noProof/>
            <w:webHidden/>
          </w:rPr>
        </w:r>
        <w:r w:rsidR="00D85395">
          <w:rPr>
            <w:noProof/>
            <w:webHidden/>
          </w:rPr>
          <w:fldChar w:fldCharType="separate"/>
        </w:r>
        <w:r w:rsidR="00D85395">
          <w:rPr>
            <w:noProof/>
            <w:webHidden/>
          </w:rPr>
          <w:t>25</w:t>
        </w:r>
        <w:r w:rsidR="00D85395">
          <w:rPr>
            <w:noProof/>
            <w:webHidden/>
          </w:rPr>
          <w:fldChar w:fldCharType="end"/>
        </w:r>
      </w:hyperlink>
    </w:p>
    <w:p w:rsidR="0046387F" w:rsidRDefault="00FD041A" w:rsidP="00014930">
      <w:pPr>
        <w:pStyle w:val="TOCTitleMSA"/>
        <w:tabs>
          <w:tab w:val="right" w:leader="dot" w:pos="8630"/>
        </w:tabs>
        <w:ind w:left="0"/>
        <w:rPr>
          <w:rFonts w:ascii="Candara" w:hAnsi="Candara"/>
        </w:rPr>
      </w:pPr>
      <w:r>
        <w:rPr>
          <w:rFonts w:ascii="Times New Roman" w:hAnsi="Times New Roman"/>
          <w:b/>
          <w:caps/>
          <w:sz w:val="24"/>
          <w:szCs w:val="20"/>
        </w:rPr>
        <w:fldChar w:fldCharType="end"/>
      </w:r>
    </w:p>
    <w:p w:rsidR="00BC3326" w:rsidRPr="00DA1F9B" w:rsidRDefault="00BC3326" w:rsidP="00BE2907">
      <w:pPr>
        <w:pStyle w:val="TOCTitleMSA"/>
        <w:tabs>
          <w:tab w:val="right" w:leader="dot" w:pos="8630"/>
        </w:tabs>
        <w:rPr>
          <w:rFonts w:ascii="Candara" w:hAnsi="Candara"/>
        </w:rPr>
      </w:pPr>
    </w:p>
    <w:p w:rsidR="00E65401" w:rsidRDefault="00E65401" w:rsidP="006E1719">
      <w:pPr>
        <w:sectPr w:rsidR="00E65401" w:rsidSect="00A66D18">
          <w:headerReference w:type="default" r:id="rId9"/>
          <w:headerReference w:type="first" r:id="rId10"/>
          <w:type w:val="continuous"/>
          <w:pgSz w:w="11907" w:h="16839" w:code="9"/>
          <w:pgMar w:top="1440" w:right="1440" w:bottom="1440" w:left="2160" w:header="720" w:footer="720" w:gutter="0"/>
          <w:pgNumType w:start="1"/>
          <w:cols w:space="720"/>
          <w:titlePg/>
          <w:docGrid w:linePitch="360"/>
        </w:sectPr>
      </w:pPr>
    </w:p>
    <w:p w:rsidR="00B8681F" w:rsidRDefault="00B8681F" w:rsidP="00B8681F">
      <w:pPr>
        <w:pStyle w:val="Heading1"/>
      </w:pPr>
      <w:bookmarkStart w:id="0" w:name="_Toc387569887"/>
      <w:bookmarkStart w:id="1" w:name="_Toc292887961"/>
      <w:r>
        <w:lastRenderedPageBreak/>
        <w:t>Giới thiệu vGuard Cloud Backup</w:t>
      </w:r>
      <w:bookmarkEnd w:id="0"/>
    </w:p>
    <w:p w:rsidR="00B8681F" w:rsidRDefault="00B8681F" w:rsidP="00B8681F">
      <w:pPr>
        <w:pStyle w:val="Heading2"/>
      </w:pPr>
      <w:bookmarkStart w:id="2" w:name="_Toc387569888"/>
      <w:r>
        <w:t>Web-console</w:t>
      </w:r>
      <w:bookmarkEnd w:id="2"/>
    </w:p>
    <w:p w:rsidR="00B8681F" w:rsidRDefault="00B8681F" w:rsidP="00B8681F">
      <w:pPr>
        <w:pStyle w:val="Content"/>
      </w:pPr>
      <w:r>
        <w:t xml:space="preserve">Web-console là Web-app được cung cấp tại địa chỉ </w:t>
      </w:r>
      <w:hyperlink r:id="rId11" w:history="1">
        <w:r w:rsidRPr="00480602">
          <w:rPr>
            <w:rStyle w:val="Hyperlink"/>
          </w:rPr>
          <w:t>https://sv.vguard.vn</w:t>
        </w:r>
      </w:hyperlink>
      <w:r>
        <w:t xml:space="preserve"> để KH quản lý quá trình sử dụng dịch vụ vGuard Cloud Backup. Với Web-console này, KH có thể thiết lập các cấu hình, theo dõi kết quả sao lưu hàng ngày, hoặc xem các report, thống kê.</w:t>
      </w:r>
    </w:p>
    <w:p w:rsidR="00B8681F" w:rsidRDefault="00B8681F" w:rsidP="00B8681F">
      <w:pPr>
        <w:pStyle w:val="Heading2"/>
      </w:pPr>
      <w:bookmarkStart w:id="3" w:name="_Toc387569889"/>
      <w:r>
        <w:t>External API</w:t>
      </w:r>
      <w:bookmarkEnd w:id="3"/>
    </w:p>
    <w:p w:rsidR="00B8681F" w:rsidRDefault="00B8681F" w:rsidP="00B8681F">
      <w:pPr>
        <w:pStyle w:val="Content"/>
      </w:pPr>
      <w:r>
        <w:t xml:space="preserve">(download tại: </w:t>
      </w:r>
      <w:hyperlink r:id="rId12" w:history="1">
        <w:r w:rsidRPr="00480602">
          <w:rPr>
            <w:rStyle w:val="Hyperlink"/>
          </w:rPr>
          <w:t>https://www.dropbox.com/s/j5lo2s87v1vf87l/guide_obs_admin.pdf</w:t>
        </w:r>
      </w:hyperlink>
      <w:r>
        <w:t>).</w:t>
      </w:r>
    </w:p>
    <w:p w:rsidR="00B8681F" w:rsidRDefault="00B8681F" w:rsidP="00B8681F">
      <w:pPr>
        <w:pStyle w:val="Heading2"/>
      </w:pPr>
      <w:bookmarkStart w:id="4" w:name="_Toc387569890"/>
      <w:r>
        <w:t>Tài khoản demo</w:t>
      </w:r>
      <w:bookmarkEnd w:id="4"/>
    </w:p>
    <w:p w:rsidR="00B8681F" w:rsidRPr="00104F03" w:rsidRDefault="00B8681F" w:rsidP="00B8681F">
      <w:pPr>
        <w:pStyle w:val="Content-List1"/>
        <w:rPr>
          <w:b/>
        </w:rPr>
      </w:pPr>
      <w:r w:rsidRPr="00104F03">
        <w:rPr>
          <w:b/>
        </w:rPr>
        <w:t>vGuard Lite:</w:t>
      </w:r>
    </w:p>
    <w:p w:rsidR="00B8681F" w:rsidRDefault="00B8681F" w:rsidP="00B8681F">
      <w:pPr>
        <w:pStyle w:val="Content-List2"/>
      </w:pPr>
      <w:r>
        <w:t>Login Name: vntt-demo-lite</w:t>
      </w:r>
    </w:p>
    <w:p w:rsidR="00B8681F" w:rsidRDefault="00B8681F" w:rsidP="00B8681F">
      <w:pPr>
        <w:pStyle w:val="Content-List2"/>
      </w:pPr>
      <w:r>
        <w:t>Password: vntt-demo-lite-pass</w:t>
      </w:r>
    </w:p>
    <w:p w:rsidR="00B8681F" w:rsidRPr="00104F03" w:rsidRDefault="00B8681F" w:rsidP="00B8681F">
      <w:pPr>
        <w:pStyle w:val="Content-List1"/>
        <w:rPr>
          <w:b/>
        </w:rPr>
      </w:pPr>
      <w:r w:rsidRPr="00104F03">
        <w:rPr>
          <w:b/>
        </w:rPr>
        <w:t>vGuard Pro:</w:t>
      </w:r>
    </w:p>
    <w:p w:rsidR="00B8681F" w:rsidRDefault="00B8681F" w:rsidP="00B8681F">
      <w:pPr>
        <w:pStyle w:val="Content-List2"/>
      </w:pPr>
      <w:r>
        <w:t>Login Name: vntt-demo-pro</w:t>
      </w:r>
    </w:p>
    <w:p w:rsidR="00B8681F" w:rsidRPr="0077454A" w:rsidRDefault="00B8681F" w:rsidP="00B8681F">
      <w:pPr>
        <w:pStyle w:val="Content-List2"/>
      </w:pPr>
      <w:r>
        <w:t>Password: vntt-demo-pro-pass</w:t>
      </w:r>
    </w:p>
    <w:p w:rsidR="00B8681F" w:rsidRDefault="00B8681F" w:rsidP="00B8681F">
      <w:pPr>
        <w:pStyle w:val="Content"/>
      </w:pPr>
      <w:r>
        <w:t xml:space="preserve">Download phần mềm tại </w:t>
      </w:r>
      <w:hyperlink r:id="rId13" w:history="1">
        <w:r>
          <w:rPr>
            <w:rStyle w:val="Hyperlink"/>
          </w:rPr>
          <w:t>http://vguard.vn/download</w:t>
        </w:r>
      </w:hyperlink>
      <w:r>
        <w:t xml:space="preserve">. Truy cập Web-console tại </w:t>
      </w:r>
      <w:hyperlink r:id="rId14" w:history="1">
        <w:r w:rsidRPr="00480602">
          <w:rPr>
            <w:rStyle w:val="Hyperlink"/>
          </w:rPr>
          <w:t>https://sv.vguard.vn</w:t>
        </w:r>
      </w:hyperlink>
      <w:r>
        <w:t>.</w:t>
      </w:r>
    </w:p>
    <w:p w:rsidR="00854530" w:rsidRDefault="00AB1434" w:rsidP="00F20D73">
      <w:pPr>
        <w:pStyle w:val="Heading1"/>
        <w:pageBreakBefore w:val="0"/>
      </w:pPr>
      <w:bookmarkStart w:id="5" w:name="_Toc387569891"/>
      <w:bookmarkEnd w:id="1"/>
      <w:r>
        <w:t>Nhu cầu</w:t>
      </w:r>
      <w:bookmarkEnd w:id="5"/>
    </w:p>
    <w:p w:rsidR="00B8681F" w:rsidRDefault="00B8681F" w:rsidP="00B8681F">
      <w:pPr>
        <w:pStyle w:val="Content-List1"/>
      </w:pPr>
      <w:bookmarkStart w:id="6" w:name="_Toc292887963"/>
      <w:r>
        <w:t>Tóm lại, khi sử dụng vGuard, KH được cung cấp 2 loại account như sau:</w:t>
      </w:r>
    </w:p>
    <w:p w:rsidR="00B8681F" w:rsidRPr="00CB73BF" w:rsidRDefault="00B8681F" w:rsidP="00B8681F">
      <w:pPr>
        <w:pStyle w:val="Style12"/>
        <w:rPr>
          <w:b/>
        </w:rPr>
      </w:pPr>
      <w:r w:rsidRPr="00CB73BF">
        <w:rPr>
          <w:b/>
        </w:rPr>
        <w:t>Manager account:</w:t>
      </w:r>
    </w:p>
    <w:p w:rsidR="00B8681F" w:rsidRDefault="00B8681F" w:rsidP="00B8681F">
      <w:pPr>
        <w:pStyle w:val="Content-List3"/>
      </w:pPr>
      <w:r>
        <w:t>Account này do hệ thống Web-portal của vGuard quản lý, hoàn toàn không có trong Web</w:t>
      </w:r>
      <w:r>
        <w:rPr>
          <w:lang w:val="en-US"/>
        </w:rPr>
        <w:t>-c</w:t>
      </w:r>
      <w:r>
        <w:t>onsole của Ahsay.</w:t>
      </w:r>
      <w:r>
        <w:rPr>
          <w:lang w:val="en-US"/>
        </w:rPr>
        <w:t xml:space="preserve"> Account này không thể sử dụng để đăng nhập vào phần mềm vGuard Lite/Pro.</w:t>
      </w:r>
    </w:p>
    <w:p w:rsidR="00B8681F" w:rsidRDefault="00B8681F" w:rsidP="00D72CDE">
      <w:pPr>
        <w:pStyle w:val="Style12"/>
        <w:numPr>
          <w:ilvl w:val="2"/>
          <w:numId w:val="8"/>
        </w:numPr>
      </w:pPr>
      <w:r>
        <w:t xml:space="preserve">Mỗi </w:t>
      </w:r>
      <w:r>
        <w:rPr>
          <w:lang w:val="en-US"/>
        </w:rPr>
        <w:t>KH (</w:t>
      </w:r>
      <w:r>
        <w:t>c</w:t>
      </w:r>
      <w:r>
        <w:rPr>
          <w:lang w:val="en-US"/>
        </w:rPr>
        <w:t xml:space="preserve">ông </w:t>
      </w:r>
      <w:r>
        <w:t>ty</w:t>
      </w:r>
      <w:r>
        <w:rPr>
          <w:lang w:val="en-US"/>
        </w:rPr>
        <w:t>)</w:t>
      </w:r>
      <w:r>
        <w:t xml:space="preserve"> được cấp duy nhất 1 account này, IT Manager </w:t>
      </w:r>
      <w:r>
        <w:rPr>
          <w:lang w:val="en-US"/>
        </w:rPr>
        <w:t xml:space="preserve">là người sử dụng </w:t>
      </w:r>
      <w:r>
        <w:t>để quản lý chung.</w:t>
      </w:r>
      <w:r>
        <w:rPr>
          <w:lang w:val="en-US"/>
        </w:rPr>
        <w:t xml:space="preserve"> Nếu cty chỉ có 1 IT Personnel thì account được cấp cho người này.</w:t>
      </w:r>
    </w:p>
    <w:p w:rsidR="00B8681F" w:rsidRPr="00CB73BF" w:rsidRDefault="00B8681F" w:rsidP="00B8681F">
      <w:pPr>
        <w:pStyle w:val="Style12"/>
        <w:rPr>
          <w:b/>
        </w:rPr>
      </w:pPr>
      <w:r w:rsidRPr="00CB73BF">
        <w:rPr>
          <w:b/>
        </w:rPr>
        <w:t>Admin account:</w:t>
      </w:r>
    </w:p>
    <w:p w:rsidR="00B8681F" w:rsidRDefault="00B8681F" w:rsidP="00B8681F">
      <w:pPr>
        <w:pStyle w:val="Content-List3"/>
      </w:pPr>
      <w:r>
        <w:t xml:space="preserve">Account này </w:t>
      </w:r>
      <w:r>
        <w:rPr>
          <w:lang w:val="en-US"/>
        </w:rPr>
        <w:t xml:space="preserve">là </w:t>
      </w:r>
      <w:r>
        <w:t xml:space="preserve">account </w:t>
      </w:r>
      <w:r>
        <w:rPr>
          <w:lang w:val="en-US"/>
        </w:rPr>
        <w:t>có trong Web-console của Ahsay</w:t>
      </w:r>
      <w:r>
        <w:t>.</w:t>
      </w:r>
    </w:p>
    <w:p w:rsidR="00B8681F" w:rsidRPr="00F11BD8" w:rsidRDefault="00B8681F" w:rsidP="00B8681F">
      <w:pPr>
        <w:pStyle w:val="Content-List3"/>
      </w:pPr>
      <w:r>
        <w:rPr>
          <w:lang w:val="en-US"/>
        </w:rPr>
        <w:t>Các a</w:t>
      </w:r>
      <w:r>
        <w:t xml:space="preserve">ccount này được IT Manager tạo ra bằng cách thao tác với </w:t>
      </w:r>
      <w:r>
        <w:rPr>
          <w:lang w:val="en-US"/>
        </w:rPr>
        <w:t>P</w:t>
      </w:r>
      <w:r>
        <w:t>ortal, được sử dụng để cài đặt lên phần mềm vGuard Lite/Pro nhằm sao lưu dữ liệu.</w:t>
      </w:r>
    </w:p>
    <w:p w:rsidR="00D43FFC" w:rsidRDefault="00D43FFC" w:rsidP="00D43FFC">
      <w:pPr>
        <w:pStyle w:val="List1"/>
      </w:pPr>
      <w:bookmarkStart w:id="7" w:name="_Toc387569892"/>
      <w:r>
        <w:t>Mục đích</w:t>
      </w:r>
      <w:bookmarkEnd w:id="7"/>
    </w:p>
    <w:p w:rsidR="00B343F9" w:rsidRDefault="00B343F9" w:rsidP="00F20D73">
      <w:pPr>
        <w:pStyle w:val="Heading1"/>
        <w:pageBreakBefore w:val="0"/>
      </w:pPr>
      <w:bookmarkStart w:id="8" w:name="_Toc387569893"/>
      <w:r>
        <w:t>Mô hình</w:t>
      </w:r>
      <w:bookmarkEnd w:id="8"/>
    </w:p>
    <w:p w:rsidR="00B343F9" w:rsidRDefault="00B343F9" w:rsidP="00B343F9">
      <w:pPr>
        <w:pStyle w:val="Heading2"/>
      </w:pPr>
      <w:bookmarkStart w:id="9" w:name="_Toc387569894"/>
      <w:r>
        <w:t>Mô hình</w:t>
      </w:r>
      <w:bookmarkEnd w:id="9"/>
    </w:p>
    <w:p w:rsidR="00B343F9" w:rsidRPr="00B343F9" w:rsidRDefault="00B343F9" w:rsidP="00B343F9"/>
    <w:p w:rsidR="00B343F9" w:rsidRPr="00B343F9" w:rsidRDefault="000865C5" w:rsidP="00B343F9">
      <w:pPr>
        <w:pStyle w:val="Content"/>
      </w:pPr>
      <w:r w:rsidRPr="000865C5">
        <w:rPr>
          <w:noProof/>
        </w:rPr>
        <w:lastRenderedPageBreak/>
        <w:drawing>
          <wp:inline distT="0" distB="0" distL="0" distR="0" wp14:anchorId="788C643B" wp14:editId="3CEE12FC">
            <wp:extent cx="5680230" cy="2533650"/>
            <wp:effectExtent l="0" t="0" r="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8201" cy="2532745"/>
                    </a:xfrm>
                    <a:prstGeom prst="rect">
                      <a:avLst/>
                    </a:prstGeom>
                    <a:noFill/>
                    <a:ln>
                      <a:noFill/>
                    </a:ln>
                    <a:effectLst/>
                    <a:extLst/>
                  </pic:spPr>
                </pic:pic>
              </a:graphicData>
            </a:graphic>
          </wp:inline>
        </w:drawing>
      </w:r>
    </w:p>
    <w:p w:rsidR="00B343F9" w:rsidRDefault="001F5E86" w:rsidP="00B343F9">
      <w:pPr>
        <w:pStyle w:val="Heading2"/>
      </w:pPr>
      <w:bookmarkStart w:id="10" w:name="_Toc387569895"/>
      <w:r>
        <w:t>Diễn giải</w:t>
      </w:r>
      <w:bookmarkEnd w:id="10"/>
    </w:p>
    <w:p w:rsidR="001F5E86" w:rsidRDefault="001F5E86" w:rsidP="001F5E86">
      <w:pPr>
        <w:pStyle w:val="Heading3"/>
      </w:pPr>
      <w:bookmarkStart w:id="11" w:name="_Toc387569896"/>
      <w:r>
        <w:t>Các phân hệ chức năng</w:t>
      </w:r>
      <w:bookmarkEnd w:id="11"/>
    </w:p>
    <w:p w:rsidR="00B343F9" w:rsidRDefault="00057551" w:rsidP="00057551">
      <w:pPr>
        <w:pStyle w:val="Content"/>
      </w:pPr>
      <w:r>
        <w:t>Toàn bộ hệ thống gồm có 4 phân hệ dành cho 2 đối tượng người dùng là Customer (Khách hàng - KH) và VNTT</w:t>
      </w:r>
      <w:r w:rsidR="00B343F9">
        <w:t>:</w:t>
      </w:r>
    </w:p>
    <w:p w:rsidR="00057551" w:rsidRDefault="00057551" w:rsidP="00057551">
      <w:pPr>
        <w:pStyle w:val="Content-List1"/>
      </w:pPr>
      <w:r>
        <w:t>Các phân hệ dành cho Customer:</w:t>
      </w:r>
    </w:p>
    <w:p w:rsidR="00B343F9" w:rsidRPr="003F22B5" w:rsidRDefault="00B343F9" w:rsidP="00B343F9">
      <w:pPr>
        <w:pStyle w:val="Content-List2"/>
        <w:rPr>
          <w:b/>
        </w:rPr>
      </w:pPr>
      <w:r w:rsidRPr="003F22B5">
        <w:rPr>
          <w:b/>
        </w:rPr>
        <w:t>Manager Portal:</w:t>
      </w:r>
    </w:p>
    <w:p w:rsidR="00A14905" w:rsidRDefault="00B343F9" w:rsidP="00A14905">
      <w:pPr>
        <w:pStyle w:val="Content-List2"/>
        <w:numPr>
          <w:ilvl w:val="0"/>
          <w:numId w:val="0"/>
        </w:numPr>
        <w:ind w:left="1440"/>
      </w:pPr>
      <w:r w:rsidRPr="00743E7B">
        <w:rPr>
          <w:b/>
        </w:rPr>
        <w:t>Admin Portal:</w:t>
      </w:r>
    </w:p>
    <w:p w:rsidR="00057551" w:rsidRDefault="00057551" w:rsidP="00057551">
      <w:pPr>
        <w:pStyle w:val="Content-List1"/>
      </w:pPr>
      <w:r>
        <w:t>Các phân hệ dành cho VNTT:</w:t>
      </w:r>
    </w:p>
    <w:p w:rsidR="008A522C" w:rsidRPr="00057551" w:rsidRDefault="00057551" w:rsidP="008A522C">
      <w:pPr>
        <w:pStyle w:val="Content-List2"/>
      </w:pPr>
      <w:r w:rsidRPr="00743E7B">
        <w:rPr>
          <w:b/>
        </w:rPr>
        <w:t>Admin Portal</w:t>
      </w:r>
      <w:r w:rsidR="002D0E0E" w:rsidRPr="00743E7B">
        <w:rPr>
          <w:b/>
        </w:rPr>
        <w:t>:</w:t>
      </w:r>
    </w:p>
    <w:p w:rsidR="00BB3600" w:rsidRPr="001F5E86" w:rsidRDefault="00057551" w:rsidP="00057551">
      <w:pPr>
        <w:pStyle w:val="Content-List2"/>
      </w:pPr>
      <w:r w:rsidRPr="00743E7B">
        <w:rPr>
          <w:b/>
        </w:rPr>
        <w:t>Sub-Admin Portal:</w:t>
      </w:r>
    </w:p>
    <w:p w:rsidR="001F5E86" w:rsidRDefault="001F5E86" w:rsidP="001F5E86">
      <w:pPr>
        <w:pStyle w:val="Heading3"/>
      </w:pPr>
      <w:bookmarkStart w:id="12" w:name="_Toc387569897"/>
      <w:r>
        <w:t>Các thành phần hệ thống</w:t>
      </w:r>
      <w:bookmarkEnd w:id="12"/>
    </w:p>
    <w:p w:rsidR="001F5E86" w:rsidRPr="00177820" w:rsidRDefault="001F5E86" w:rsidP="001F5E86">
      <w:pPr>
        <w:pStyle w:val="Content-List2"/>
        <w:rPr>
          <w:b/>
        </w:rPr>
      </w:pPr>
      <w:r w:rsidRPr="00177820">
        <w:rPr>
          <w:b/>
        </w:rPr>
        <w:t>Web Server:</w:t>
      </w:r>
    </w:p>
    <w:p w:rsidR="00FA24FD" w:rsidRPr="00743E7B" w:rsidRDefault="004A5867" w:rsidP="00743E7B">
      <w:pPr>
        <w:pStyle w:val="Content-List2"/>
        <w:rPr>
          <w:b/>
        </w:rPr>
      </w:pPr>
      <w:r w:rsidRPr="00177820">
        <w:rPr>
          <w:b/>
        </w:rPr>
        <w:t>Database Server + Service Server + Utility Apps:</w:t>
      </w:r>
    </w:p>
    <w:p w:rsidR="004C4329" w:rsidRPr="000E556D" w:rsidRDefault="00FA0AC8" w:rsidP="00177820">
      <w:pPr>
        <w:pStyle w:val="Content-List2"/>
      </w:pPr>
      <w:r w:rsidRPr="00743E7B">
        <w:rPr>
          <w:b/>
        </w:rPr>
        <w:t>OBS Server</w:t>
      </w:r>
      <w:r w:rsidR="004C4329" w:rsidRPr="00743E7B">
        <w:rPr>
          <w:b/>
        </w:rPr>
        <w:t>:</w:t>
      </w:r>
    </w:p>
    <w:p w:rsidR="000E556D" w:rsidRDefault="000E556D" w:rsidP="000E556D">
      <w:pPr>
        <w:pStyle w:val="Heading2"/>
      </w:pPr>
      <w:bookmarkStart w:id="13" w:name="_Toc387569898"/>
      <w:r>
        <w:t>Sitemap</w:t>
      </w:r>
      <w:bookmarkEnd w:id="13"/>
    </w:p>
    <w:p w:rsidR="000F3E74" w:rsidRPr="000F3E74" w:rsidRDefault="000F3E74" w:rsidP="000F3E74">
      <w:pPr>
        <w:pStyle w:val="Heading3"/>
      </w:pPr>
      <w:bookmarkStart w:id="14" w:name="_Toc387569899"/>
      <w:r>
        <w:t>Sitemap</w:t>
      </w:r>
      <w:bookmarkEnd w:id="14"/>
    </w:p>
    <w:p w:rsidR="000F3E74" w:rsidRDefault="000F3E74" w:rsidP="000F3E74">
      <w:pPr>
        <w:pStyle w:val="Heading3"/>
      </w:pPr>
      <w:bookmarkStart w:id="15" w:name="_Toc387569900"/>
      <w:r>
        <w:t>Các trang</w:t>
      </w:r>
      <w:bookmarkEnd w:id="15"/>
    </w:p>
    <w:p w:rsidR="000F3E74" w:rsidRDefault="003226DE" w:rsidP="00743E7B">
      <w:pPr>
        <w:pStyle w:val="Content-List1"/>
      </w:pPr>
      <w:r w:rsidRPr="00894955">
        <w:rPr>
          <w:b/>
        </w:rPr>
        <w:t>Login:</w:t>
      </w:r>
    </w:p>
    <w:p w:rsidR="000F3E74" w:rsidRDefault="000F3E74" w:rsidP="000F3E74">
      <w:pPr>
        <w:pStyle w:val="Content-List1"/>
      </w:pPr>
      <w:r w:rsidRPr="00743E7B">
        <w:rPr>
          <w:b/>
        </w:rPr>
        <w:t>Dashboard:</w:t>
      </w:r>
    </w:p>
    <w:p w:rsidR="003226DE" w:rsidRDefault="003226DE" w:rsidP="00743E7B">
      <w:pPr>
        <w:pStyle w:val="Content-List1"/>
      </w:pPr>
      <w:r w:rsidRPr="00894955">
        <w:rPr>
          <w:b/>
        </w:rPr>
        <w:t>Admin Account:</w:t>
      </w:r>
    </w:p>
    <w:p w:rsidR="003226DE" w:rsidRDefault="003226DE" w:rsidP="00743E7B">
      <w:pPr>
        <w:pStyle w:val="Content-List1"/>
      </w:pPr>
      <w:r w:rsidRPr="00894955">
        <w:rPr>
          <w:b/>
        </w:rPr>
        <w:t>Backup Set:</w:t>
      </w:r>
    </w:p>
    <w:p w:rsidR="00987C44" w:rsidRDefault="00260E30" w:rsidP="008560CE">
      <w:pPr>
        <w:pStyle w:val="Content-List1"/>
      </w:pPr>
      <w:r w:rsidRPr="00743E7B">
        <w:rPr>
          <w:b/>
        </w:rPr>
        <w:t>Report:</w:t>
      </w:r>
    </w:p>
    <w:p w:rsidR="00E36E51" w:rsidRDefault="00E36E51" w:rsidP="00743E7B">
      <w:pPr>
        <w:pStyle w:val="Content-List1"/>
      </w:pPr>
      <w:r w:rsidRPr="00894955">
        <w:rPr>
          <w:b/>
        </w:rPr>
        <w:t>System Log:</w:t>
      </w:r>
    </w:p>
    <w:p w:rsidR="00E36E51" w:rsidRDefault="00E36E51" w:rsidP="00743E7B">
      <w:pPr>
        <w:pStyle w:val="Content-List1"/>
      </w:pPr>
      <w:r w:rsidRPr="00894955">
        <w:rPr>
          <w:b/>
        </w:rPr>
        <w:t>Download:</w:t>
      </w:r>
    </w:p>
    <w:p w:rsidR="00E36E51" w:rsidRDefault="00E36E51" w:rsidP="00743E7B">
      <w:pPr>
        <w:pStyle w:val="Content-List1"/>
      </w:pPr>
      <w:r w:rsidRPr="00894955">
        <w:rPr>
          <w:b/>
        </w:rPr>
        <w:lastRenderedPageBreak/>
        <w:t>Account Settings:</w:t>
      </w:r>
    </w:p>
    <w:p w:rsidR="00205330" w:rsidRDefault="00205330" w:rsidP="00205330">
      <w:pPr>
        <w:pStyle w:val="Heading2"/>
      </w:pPr>
      <w:bookmarkStart w:id="16" w:name="_Toc387569901"/>
      <w:r>
        <w:t>Giao diện</w:t>
      </w:r>
      <w:bookmarkEnd w:id="16"/>
    </w:p>
    <w:p w:rsidR="00205330" w:rsidRPr="00205330" w:rsidRDefault="000F25F7" w:rsidP="000F25F7">
      <w:pPr>
        <w:pStyle w:val="Content"/>
      </w:pPr>
      <w:r>
        <w:t xml:space="preserve">Portal sẽ sử dụng một giao diện được mua từ các trang chuyên bán template như </w:t>
      </w:r>
      <w:hyperlink r:id="rId16" w:history="1">
        <w:r w:rsidRPr="007877BF">
          <w:rPr>
            <w:rStyle w:val="Hyperlink"/>
          </w:rPr>
          <w:t>http://themeforest.net</w:t>
        </w:r>
      </w:hyperlink>
      <w:r>
        <w:t xml:space="preserve"> </w:t>
      </w:r>
    </w:p>
    <w:p w:rsidR="007B3E07" w:rsidRDefault="007B3E07" w:rsidP="00B85B44">
      <w:pPr>
        <w:pStyle w:val="Heading1"/>
        <w:numPr>
          <w:ilvl w:val="0"/>
          <w:numId w:val="0"/>
        </w:numPr>
        <w:ind w:left="432"/>
        <w:jc w:val="center"/>
      </w:pPr>
      <w:bookmarkStart w:id="17" w:name="_Toc387569902"/>
      <w:r w:rsidRPr="007B3E07">
        <w:rPr>
          <w:color w:val="0070C0"/>
        </w:rPr>
        <w:lastRenderedPageBreak/>
        <w:t>Các phân hệ phía Customer</w:t>
      </w:r>
      <w:bookmarkEnd w:id="17"/>
    </w:p>
    <w:p w:rsidR="00735486" w:rsidRDefault="001F6F22" w:rsidP="007B3E07">
      <w:pPr>
        <w:pStyle w:val="Heading1"/>
        <w:pageBreakBefore w:val="0"/>
      </w:pPr>
      <w:bookmarkStart w:id="18" w:name="_Toc387569903"/>
      <w:r>
        <w:t xml:space="preserve">Phân tích </w:t>
      </w:r>
      <w:r w:rsidR="003453AE">
        <w:t>yêu cầu</w:t>
      </w:r>
      <w:bookmarkEnd w:id="18"/>
    </w:p>
    <w:p w:rsidR="007519FE" w:rsidRDefault="007519FE" w:rsidP="007519FE">
      <w:pPr>
        <w:pStyle w:val="Heading2"/>
      </w:pPr>
      <w:bookmarkStart w:id="19" w:name="_Toc387569904"/>
      <w:r>
        <w:t>Login</w:t>
      </w:r>
      <w:r w:rsidR="0088350E">
        <w:t xml:space="preserve"> – All Roles</w:t>
      </w:r>
      <w:r w:rsidR="002F3545">
        <w:t xml:space="preserve"> (Phi</w:t>
      </w:r>
      <w:r w:rsidR="005A3C85">
        <w:t>)</w:t>
      </w:r>
      <w:bookmarkEnd w:id="19"/>
    </w:p>
    <w:p w:rsidR="003453AE" w:rsidRDefault="003453AE" w:rsidP="003453AE">
      <w:pPr>
        <w:pStyle w:val="Heading3"/>
      </w:pPr>
      <w:bookmarkStart w:id="20" w:name="_Toc387569905"/>
      <w:r>
        <w:t>Phân tích chức năng</w:t>
      </w:r>
      <w:bookmarkEnd w:id="20"/>
    </w:p>
    <w:p w:rsidR="003453AE" w:rsidRDefault="003453AE" w:rsidP="003453AE">
      <w:pPr>
        <w:pStyle w:val="Heading4"/>
      </w:pPr>
      <w:bookmarkStart w:id="21" w:name="_Toc387569906"/>
      <w:r>
        <w:t>Chi tiết</w:t>
      </w:r>
      <w:bookmarkEnd w:id="21"/>
    </w:p>
    <w:p w:rsidR="00986E9E" w:rsidRPr="00986E9E" w:rsidRDefault="00FE089F" w:rsidP="00986E9E">
      <w:pPr>
        <w:jc w:val="center"/>
      </w:pPr>
      <w:r>
        <w:rPr>
          <w:noProof/>
        </w:rPr>
        <w:drawing>
          <wp:inline distT="0" distB="0" distL="0" distR="0" wp14:anchorId="145B2896" wp14:editId="0830D092">
            <wp:extent cx="2667000" cy="2143125"/>
            <wp:effectExtent l="0" t="0" r="0" b="9525"/>
            <wp:docPr id="15" name="Picture 15" descr="D:\Dropbox\Nhật Minh\vguard\project\2. Xây dựng Cloud Backup Portal\reqs\vGuard - Portal Reqs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Nhật Minh\vguard\project\2. Xây dựng Cloud Backup Portal\reqs\vGuard - Portal Reqs - 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143125"/>
                    </a:xfrm>
                    <a:prstGeom prst="rect">
                      <a:avLst/>
                    </a:prstGeom>
                    <a:noFill/>
                    <a:ln>
                      <a:noFill/>
                    </a:ln>
                  </pic:spPr>
                </pic:pic>
              </a:graphicData>
            </a:graphic>
          </wp:inline>
        </w:drawing>
      </w:r>
    </w:p>
    <w:p w:rsidR="005964BA" w:rsidRPr="005964BA" w:rsidRDefault="005964BA" w:rsidP="00FA42E8">
      <w:pPr>
        <w:pStyle w:val="Content-List1"/>
        <w:rPr>
          <w:b/>
        </w:rPr>
      </w:pPr>
      <w:r w:rsidRPr="005964BA">
        <w:rPr>
          <w:b/>
        </w:rPr>
        <w:t>Login:</w:t>
      </w:r>
    </w:p>
    <w:p w:rsidR="00A14905" w:rsidRDefault="00A14905" w:rsidP="005964BA">
      <w:pPr>
        <w:pStyle w:val="Content-List2"/>
      </w:pPr>
      <w:r>
        <w:t xml:space="preserve">Manager account: Kiểm tra trong DB của Portal. Nếu OK thì đăng nhập vào với role Manager </w:t>
      </w:r>
      <w:r>
        <w:sym w:font="Wingdings" w:char="F0E0"/>
      </w:r>
      <w:r>
        <w:t xml:space="preserve"> Manager Portal</w:t>
      </w:r>
    </w:p>
    <w:p w:rsidR="00A14905" w:rsidRDefault="00A14905" w:rsidP="005964BA">
      <w:pPr>
        <w:pStyle w:val="Content-List2"/>
      </w:pPr>
      <w:r w:rsidRPr="001E686A">
        <w:rPr>
          <w:b/>
          <w:color w:val="0070C0"/>
        </w:rPr>
        <w:t>Admin account:</w:t>
      </w:r>
      <w:r w:rsidRPr="001E686A">
        <w:rPr>
          <w:color w:val="0070C0"/>
        </w:rPr>
        <w:t xml:space="preserve"> </w:t>
      </w:r>
      <w:r>
        <w:t xml:space="preserve">Kiểm tra trên các </w:t>
      </w:r>
      <w:r w:rsidR="00FA0AC8">
        <w:t>OBS Server</w:t>
      </w:r>
      <w:r>
        <w:t xml:space="preserve"> (gọi API của </w:t>
      </w:r>
      <w:r w:rsidR="00FA0AC8">
        <w:t>OBS Server</w:t>
      </w:r>
      <w:r>
        <w:t xml:space="preserve"> thông qua Web-service). Nếu OK thì đăng nhập vào với role Admin </w:t>
      </w:r>
      <w:r>
        <w:sym w:font="Wingdings" w:char="F0E0"/>
      </w:r>
      <w:r>
        <w:t xml:space="preserve"> Admin Portal</w:t>
      </w:r>
    </w:p>
    <w:p w:rsidR="005964BA" w:rsidRDefault="005964BA" w:rsidP="005964BA">
      <w:pPr>
        <w:pStyle w:val="Content-List1"/>
        <w:rPr>
          <w:b/>
        </w:rPr>
      </w:pPr>
      <w:r w:rsidRPr="005964BA">
        <w:rPr>
          <w:b/>
        </w:rPr>
        <w:t>Reset password:</w:t>
      </w:r>
    </w:p>
    <w:p w:rsidR="00F1303E" w:rsidRDefault="0059621C" w:rsidP="005964BA">
      <w:pPr>
        <w:pStyle w:val="Content-List2"/>
      </w:pPr>
      <w:r>
        <w:t>Manager account:</w:t>
      </w:r>
    </w:p>
    <w:p w:rsidR="00F1303E" w:rsidRPr="00F1303E" w:rsidRDefault="00625BE1" w:rsidP="00F1303E">
      <w:pPr>
        <w:pStyle w:val="Content-List3"/>
      </w:pPr>
      <w:r>
        <w:t xml:space="preserve">Nhập email để hệ thống </w:t>
      </w:r>
      <w:r w:rsidR="00B87A8F">
        <w:t>gửi link trang Reset password vào email</w:t>
      </w:r>
      <w:r w:rsidR="00E83FBE">
        <w:t xml:space="preserve"> (kiểm tra email)</w:t>
      </w:r>
    </w:p>
    <w:p w:rsidR="00F1303E" w:rsidRPr="00F1303E" w:rsidRDefault="003B75EC" w:rsidP="00F1303E">
      <w:pPr>
        <w:pStyle w:val="Content-List3"/>
      </w:pPr>
      <w:r>
        <w:t xml:space="preserve">User </w:t>
      </w:r>
      <w:r w:rsidR="00B87A8F">
        <w:t xml:space="preserve">click vào link </w:t>
      </w:r>
      <w:r>
        <w:t>để đ</w:t>
      </w:r>
      <w:r w:rsidR="00B87A8F">
        <w:t>ến trang Reset password</w:t>
      </w:r>
      <w:r w:rsidR="00F1303E">
        <w:t xml:space="preserve"> và thực hiện thay đổi</w:t>
      </w:r>
    </w:p>
    <w:p w:rsidR="005964BA" w:rsidRDefault="00B87A8F" w:rsidP="00F1303E">
      <w:pPr>
        <w:pStyle w:val="Content-List3"/>
      </w:pPr>
      <w:r>
        <w:t>Trang Reset p</w:t>
      </w:r>
      <w:r w:rsidR="00F1303E">
        <w:t>assword chỉ available trong 24h</w:t>
      </w:r>
    </w:p>
    <w:p w:rsidR="0059621C" w:rsidRDefault="0059621C" w:rsidP="005964BA">
      <w:pPr>
        <w:pStyle w:val="Content-List2"/>
      </w:pPr>
      <w:r>
        <w:t>Admin account:</w:t>
      </w:r>
      <w:r w:rsidR="00F1303E">
        <w:t xml:space="preserve"> </w:t>
      </w:r>
    </w:p>
    <w:p w:rsidR="00F1303E" w:rsidRPr="005964BA" w:rsidRDefault="00F1303E" w:rsidP="00F1303E">
      <w:pPr>
        <w:pStyle w:val="Content-List3"/>
      </w:pPr>
      <w:r>
        <w:rPr>
          <w:lang w:val="en-US"/>
        </w:rPr>
        <w:t xml:space="preserve">Tương tự các bước trên. Tuy nhiên, sau khi reset password thì </w:t>
      </w:r>
      <w:r w:rsidRPr="00E76186">
        <w:rPr>
          <w:color w:val="0070C0"/>
          <w:lang w:val="en-US"/>
        </w:rPr>
        <w:t>gửi một email</w:t>
      </w:r>
      <w:r>
        <w:rPr>
          <w:lang w:val="en-US"/>
        </w:rPr>
        <w:t xml:space="preserve"> nhắc nhở KH về việc cần phải cập nhật password </w:t>
      </w:r>
      <w:r w:rsidR="00CA2198">
        <w:rPr>
          <w:lang w:val="en-US"/>
        </w:rPr>
        <w:t xml:space="preserve">mới </w:t>
      </w:r>
      <w:r>
        <w:rPr>
          <w:lang w:val="en-US"/>
        </w:rPr>
        <w:t xml:space="preserve">vào phần mềm vGuard Lite/Pro để </w:t>
      </w:r>
      <w:r w:rsidR="00CA2198">
        <w:rPr>
          <w:lang w:val="en-US"/>
        </w:rPr>
        <w:t>đảm bảo schedule chạy OK</w:t>
      </w:r>
    </w:p>
    <w:p w:rsidR="00D952C7" w:rsidRDefault="00D952C7" w:rsidP="007519FE">
      <w:pPr>
        <w:pStyle w:val="Heading2"/>
      </w:pPr>
      <w:bookmarkStart w:id="22" w:name="_Ref387568652"/>
      <w:bookmarkStart w:id="23" w:name="_Toc387569907"/>
      <w:r>
        <w:t>Dashboard</w:t>
      </w:r>
      <w:r w:rsidR="005F187E">
        <w:t xml:space="preserve"> - </w:t>
      </w:r>
      <w:r>
        <w:t>Backup Job Overview</w:t>
      </w:r>
      <w:r w:rsidR="00D80F95">
        <w:t xml:space="preserve"> </w:t>
      </w:r>
      <w:r w:rsidR="00A942AD">
        <w:t xml:space="preserve">– All Roles </w:t>
      </w:r>
      <w:r w:rsidR="00D80F95">
        <w:t>(</w:t>
      </w:r>
      <w:r w:rsidR="00773401">
        <w:t>Phi: popup, style; Phuc: report logic; Duy: report schedule &amp; data</w:t>
      </w:r>
      <w:r w:rsidR="00D80F95">
        <w:t>)</w:t>
      </w:r>
      <w:bookmarkEnd w:id="22"/>
      <w:bookmarkEnd w:id="23"/>
    </w:p>
    <w:p w:rsidR="00504F27" w:rsidRDefault="000B16EC" w:rsidP="005F187E">
      <w:pPr>
        <w:pStyle w:val="Heading3"/>
      </w:pPr>
      <w:bookmarkStart w:id="24" w:name="_Toc387569908"/>
      <w:r>
        <w:t>Mục đích</w:t>
      </w:r>
      <w:bookmarkEnd w:id="24"/>
    </w:p>
    <w:p w:rsidR="00D952C7" w:rsidRDefault="00D952C7" w:rsidP="00D952C7">
      <w:pPr>
        <w:pStyle w:val="Content-List1"/>
      </w:pPr>
      <w:r>
        <w:t>Đây là</w:t>
      </w:r>
      <w:r w:rsidR="006D1861">
        <w:t xml:space="preserve"> trang</w:t>
      </w:r>
      <w:r>
        <w:t xml:space="preserve"> </w:t>
      </w:r>
      <w:r w:rsidR="00C42E85">
        <w:t>default</w:t>
      </w:r>
      <w:r>
        <w:t xml:space="preserve"> </w:t>
      </w:r>
      <w:r w:rsidR="00C42E85">
        <w:t xml:space="preserve">sau </w:t>
      </w:r>
      <w:r>
        <w:t>khi user đăng nhập</w:t>
      </w:r>
    </w:p>
    <w:p w:rsidR="002779D0" w:rsidRDefault="004B46EB" w:rsidP="005F187E">
      <w:pPr>
        <w:pStyle w:val="Heading3"/>
      </w:pPr>
      <w:bookmarkStart w:id="25" w:name="_Toc387569909"/>
      <w:r>
        <w:lastRenderedPageBreak/>
        <w:t>Phân tích chức năng</w:t>
      </w:r>
      <w:bookmarkEnd w:id="25"/>
    </w:p>
    <w:p w:rsidR="005F187E" w:rsidRDefault="005F187E" w:rsidP="005F187E">
      <w:pPr>
        <w:pStyle w:val="Heading4"/>
      </w:pPr>
      <w:bookmarkStart w:id="26" w:name="_Toc387569910"/>
      <w:r>
        <w:t>Chi tiết</w:t>
      </w:r>
      <w:bookmarkEnd w:id="26"/>
    </w:p>
    <w:p w:rsidR="00A220CB" w:rsidRDefault="00A220CB" w:rsidP="00A90867">
      <w:pPr>
        <w:pStyle w:val="Content-List1"/>
      </w:pPr>
      <w:r>
        <w:t xml:space="preserve">Với mỗi </w:t>
      </w:r>
      <w:r w:rsidR="00765117">
        <w:t>Backup set</w:t>
      </w:r>
      <w:r>
        <w:t>, tình trạng backup của từng ngày</w:t>
      </w:r>
      <w:r w:rsidR="00941DBA">
        <w:t xml:space="preserve"> </w:t>
      </w:r>
      <w:r w:rsidR="00F703F5">
        <w:t>(</w:t>
      </w:r>
      <w:r w:rsidR="00765117">
        <w:t>Backup job</w:t>
      </w:r>
      <w:r w:rsidR="00F703F5">
        <w:t xml:space="preserve">) </w:t>
      </w:r>
      <w:r w:rsidR="00941DBA">
        <w:t xml:space="preserve">được show theo màu sắc </w:t>
      </w:r>
      <w:r w:rsidR="00433EB8">
        <w:t xml:space="preserve">với độ ưu tiên </w:t>
      </w:r>
      <w:r w:rsidR="00941DBA">
        <w:t>như sau</w:t>
      </w:r>
      <w:r>
        <w:t>:</w:t>
      </w:r>
    </w:p>
    <w:p w:rsidR="00A220CB" w:rsidRDefault="00A220CB" w:rsidP="00A220CB">
      <w:pPr>
        <w:pStyle w:val="Content-List2"/>
      </w:pPr>
      <w:r>
        <w:t xml:space="preserve">Xanh lá cây: </w:t>
      </w:r>
      <w:r w:rsidR="00922724">
        <w:t>Succesful</w:t>
      </w:r>
    </w:p>
    <w:p w:rsidR="00D76E4F" w:rsidRDefault="00D76E4F" w:rsidP="00A220CB">
      <w:pPr>
        <w:pStyle w:val="Content-List2"/>
      </w:pPr>
      <w:r>
        <w:t xml:space="preserve">Đỏ: </w:t>
      </w:r>
      <w:r w:rsidR="00922724">
        <w:t>Error</w:t>
      </w:r>
    </w:p>
    <w:p w:rsidR="00CF284B" w:rsidRDefault="00CF284B" w:rsidP="00CF284B">
      <w:pPr>
        <w:pStyle w:val="Content-List2"/>
      </w:pPr>
      <w:r>
        <w:t xml:space="preserve">Vàng: </w:t>
      </w:r>
      <w:r w:rsidR="00922724">
        <w:t>Warning</w:t>
      </w:r>
    </w:p>
    <w:p w:rsidR="00FA300A" w:rsidRDefault="00922724" w:rsidP="00A220CB">
      <w:pPr>
        <w:pStyle w:val="Content-List2"/>
      </w:pPr>
      <w:r>
        <w:t>Tím</w:t>
      </w:r>
      <w:r w:rsidR="00FA300A">
        <w:t xml:space="preserve">: </w:t>
      </w:r>
      <w:r>
        <w:t>In Progress</w:t>
      </w:r>
    </w:p>
    <w:p w:rsidR="00922724" w:rsidRDefault="00922724" w:rsidP="00A220CB">
      <w:pPr>
        <w:pStyle w:val="Content-List2"/>
      </w:pPr>
      <w:r>
        <w:t>Xanh da trời: Missed</w:t>
      </w:r>
    </w:p>
    <w:p w:rsidR="00BD10F0" w:rsidRDefault="00BD10F0" w:rsidP="00A220CB">
      <w:pPr>
        <w:pStyle w:val="Content-List2"/>
      </w:pPr>
      <w:r>
        <w:t xml:space="preserve">Xám: </w:t>
      </w:r>
      <w:r w:rsidR="00922724">
        <w:t>No backup job</w:t>
      </w:r>
    </w:p>
    <w:p w:rsidR="00922724" w:rsidRDefault="00922724" w:rsidP="009A1452">
      <w:pPr>
        <w:pStyle w:val="Content-List1"/>
        <w:numPr>
          <w:ilvl w:val="0"/>
          <w:numId w:val="0"/>
        </w:numPr>
        <w:ind w:left="720"/>
      </w:pPr>
      <w:r>
        <w:t>Vì trong 1 ngày, có thể có nhiều Backup job chạy (ví dụ cứ 4 tiếng chạy backup 1 lần), các lần chạy có thể có tình trạng khác nhau (có lần Successful, có lần Error, có lần Warning,…). Do đó, màu sắc thể hiện tình trạng của 1 ngày là tổng hợp của tất cả các Backup job của ngày đó. Theo thứ tự ưu tiên màu sắc như sau:</w:t>
      </w:r>
    </w:p>
    <w:p w:rsidR="00922724" w:rsidRDefault="00922724" w:rsidP="009A1452">
      <w:pPr>
        <w:pStyle w:val="Content-List1"/>
        <w:numPr>
          <w:ilvl w:val="0"/>
          <w:numId w:val="0"/>
        </w:numPr>
        <w:ind w:left="720"/>
      </w:pPr>
      <w:r>
        <w:t>Đỏ &gt; Vàng &gt; Xanh da trời &gt; Tím &gt; Xanh lá cây &gt; Xám</w:t>
      </w:r>
    </w:p>
    <w:p w:rsidR="00BC29D8" w:rsidRDefault="00BC29D8" w:rsidP="00BC29D8">
      <w:pPr>
        <w:pStyle w:val="Content-List2"/>
      </w:pPr>
      <w:r>
        <w:t>Error</w:t>
      </w:r>
      <w:r>
        <w:t>&gt;</w:t>
      </w:r>
      <w:r w:rsidRPr="00BC29D8">
        <w:t xml:space="preserve"> </w:t>
      </w:r>
      <w:r>
        <w:t>Warning</w:t>
      </w:r>
      <w:r>
        <w:t>&gt;</w:t>
      </w:r>
      <w:r w:rsidRPr="00BC29D8">
        <w:t xml:space="preserve"> </w:t>
      </w:r>
      <w:r>
        <w:t>Missed</w:t>
      </w:r>
      <w:r>
        <w:t>&gt;</w:t>
      </w:r>
      <w:r>
        <w:t>: In Progress</w:t>
      </w:r>
      <w:r>
        <w:t>&gt;</w:t>
      </w:r>
      <w:r w:rsidRPr="00BC29D8">
        <w:t xml:space="preserve"> </w:t>
      </w:r>
      <w:r>
        <w:t>Succesful</w:t>
      </w:r>
      <w:r>
        <w:t>&gt;</w:t>
      </w:r>
      <w:r w:rsidRPr="00BC29D8">
        <w:t xml:space="preserve"> </w:t>
      </w:r>
      <w:r>
        <w:t>No backup job</w:t>
      </w:r>
    </w:p>
    <w:p w:rsidR="00BC29D8" w:rsidRDefault="00BC29D8" w:rsidP="009A1452">
      <w:pPr>
        <w:pStyle w:val="Content-List1"/>
        <w:numPr>
          <w:ilvl w:val="0"/>
          <w:numId w:val="0"/>
        </w:numPr>
        <w:ind w:left="720"/>
      </w:pPr>
      <w:bookmarkStart w:id="27" w:name="_GoBack"/>
      <w:bookmarkEnd w:id="27"/>
    </w:p>
    <w:p w:rsidR="00922724" w:rsidRDefault="00922724" w:rsidP="009A1452">
      <w:pPr>
        <w:pStyle w:val="Content-List1"/>
        <w:numPr>
          <w:ilvl w:val="0"/>
          <w:numId w:val="0"/>
        </w:numPr>
        <w:ind w:left="720"/>
      </w:pPr>
      <w:r>
        <w:t>VD: Trong 10/01/2014 có 6 Backup job chạy, trong đó có 4 lần Successful, 1 lần Warning, 1 lần Error thì kết quả show màu đỏ (Error). Giả sử có 4 lần Successful và 2 lần Warning thì show màu vàng (Warning).</w:t>
      </w:r>
    </w:p>
    <w:p w:rsidR="009A1452" w:rsidRDefault="009A1452" w:rsidP="009A1452">
      <w:pPr>
        <w:pStyle w:val="Content-List1"/>
        <w:numPr>
          <w:ilvl w:val="0"/>
          <w:numId w:val="0"/>
        </w:numPr>
        <w:ind w:left="720"/>
      </w:pPr>
      <w:r>
        <w:sym w:font="Wingdings" w:char="F0E0"/>
      </w:r>
      <w:r>
        <w:t xml:space="preserve"> </w:t>
      </w:r>
      <w:r w:rsidRPr="009A1452">
        <w:rPr>
          <w:u w:val="single"/>
        </w:rPr>
        <w:t>Lưu ý</w:t>
      </w:r>
      <w:r>
        <w:t>: Developer có thể thay đổi màu sắc hoặc cách phối hợp màu sắc theo một cách khác hợp lý hơn.</w:t>
      </w:r>
    </w:p>
    <w:p w:rsidR="00F703F5" w:rsidRDefault="00F703F5" w:rsidP="00F703F5">
      <w:pPr>
        <w:pStyle w:val="Content-List1"/>
      </w:pPr>
      <w:r>
        <w:t xml:space="preserve">Khi rê chuột vào từng đối tượng thì show popup thông tin </w:t>
      </w:r>
      <w:r w:rsidR="00765117">
        <w:t>tổng quan/</w:t>
      </w:r>
      <w:r>
        <w:t>chi tiết:</w:t>
      </w:r>
    </w:p>
    <w:p w:rsidR="00F703F5" w:rsidRDefault="007337DE" w:rsidP="00F703F5">
      <w:pPr>
        <w:pStyle w:val="Content-List2"/>
      </w:pPr>
      <w:r>
        <w:t>Rê chuột vào Ngày</w:t>
      </w:r>
      <w:r w:rsidR="00765117">
        <w:t>: Pop</w:t>
      </w:r>
      <w:r>
        <w:t>up tổng quan về kết quả các Backup job chạy trong ngày hôm đó</w:t>
      </w:r>
    </w:p>
    <w:p w:rsidR="00765117" w:rsidRDefault="00765117" w:rsidP="00F703F5">
      <w:pPr>
        <w:pStyle w:val="Content-List2"/>
      </w:pPr>
      <w:r>
        <w:t>Rê chuột vào Backup set: Popup thông tin tổng quan về Backup set</w:t>
      </w:r>
    </w:p>
    <w:p w:rsidR="00765117" w:rsidRDefault="00765117" w:rsidP="00F703F5">
      <w:pPr>
        <w:pStyle w:val="Content-List2"/>
      </w:pPr>
      <w:r>
        <w:t xml:space="preserve">Rê chuột vào </w:t>
      </w:r>
      <w:r w:rsidR="007337DE">
        <w:t>Admin</w:t>
      </w:r>
      <w:r>
        <w:t xml:space="preserve"> account: Popup thông tin tổng quan về </w:t>
      </w:r>
      <w:r w:rsidR="00FA0AC8">
        <w:t>Admin account</w:t>
      </w:r>
    </w:p>
    <w:p w:rsidR="00044108" w:rsidRDefault="00044108" w:rsidP="00044108">
      <w:pPr>
        <w:pStyle w:val="Content-List1"/>
      </w:pPr>
      <w:r>
        <w:t>Khi click chuột vào từng đối tượng thì bay đến trang tương ứng:</w:t>
      </w:r>
    </w:p>
    <w:p w:rsidR="00044108" w:rsidRDefault="00044108" w:rsidP="00044108">
      <w:pPr>
        <w:pStyle w:val="Content-List2"/>
      </w:pPr>
      <w:r>
        <w:t xml:space="preserve">Click vào </w:t>
      </w:r>
      <w:r w:rsidR="006F00FA">
        <w:t>Ngày</w:t>
      </w:r>
      <w:r>
        <w:t>: Bay đến trang Report – Backup set</w:t>
      </w:r>
    </w:p>
    <w:p w:rsidR="00044108" w:rsidRDefault="00044108" w:rsidP="00044108">
      <w:pPr>
        <w:pStyle w:val="Content-List2"/>
      </w:pPr>
      <w:r>
        <w:t>Click vào Backup set: Bay đến trang Backup set</w:t>
      </w:r>
    </w:p>
    <w:p w:rsidR="00044108" w:rsidRDefault="00044108" w:rsidP="00044108">
      <w:pPr>
        <w:pStyle w:val="Content-List2"/>
      </w:pPr>
      <w:r>
        <w:t xml:space="preserve">Click vào </w:t>
      </w:r>
      <w:r w:rsidR="007337DE">
        <w:t>Admin</w:t>
      </w:r>
      <w:r>
        <w:t xml:space="preserve"> account: Bay đến trang </w:t>
      </w:r>
      <w:r w:rsidR="00D037CE">
        <w:t>Admin</w:t>
      </w:r>
      <w:r w:rsidR="002B583C">
        <w:t xml:space="preserve"> account</w:t>
      </w:r>
    </w:p>
    <w:p w:rsidR="00A52879" w:rsidRDefault="00F81EF4" w:rsidP="00D51C4F">
      <w:pPr>
        <w:pStyle w:val="Content-List1"/>
      </w:pPr>
      <w:r>
        <w:t>Có thể thay đổi ngày/tháng/năm để show report những ngày trước đó</w:t>
      </w:r>
    </w:p>
    <w:p w:rsidR="00D51C4F" w:rsidRDefault="00426E22" w:rsidP="00D51C4F">
      <w:pPr>
        <w:pStyle w:val="Content-List1"/>
        <w:numPr>
          <w:ilvl w:val="0"/>
          <w:numId w:val="0"/>
        </w:numPr>
        <w:ind w:left="720"/>
      </w:pPr>
      <w:r>
        <w:rPr>
          <w:noProof/>
        </w:rPr>
        <w:lastRenderedPageBreak/>
        <w:drawing>
          <wp:inline distT="0" distB="0" distL="0" distR="0" wp14:anchorId="53BE2EDB" wp14:editId="42185BC7">
            <wp:extent cx="4905375" cy="2363540"/>
            <wp:effectExtent l="0" t="0" r="0" b="0"/>
            <wp:docPr id="102" name="Picture 102" descr="E:\dropbox\vguard\project\2. Xây dựng Cloud Backup Portal\reqs\report - use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vguard\project\2. Xây dựng Cloud Backup Portal\reqs\report - user 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3623" cy="2362696"/>
                    </a:xfrm>
                    <a:prstGeom prst="rect">
                      <a:avLst/>
                    </a:prstGeom>
                    <a:noFill/>
                    <a:ln>
                      <a:noFill/>
                    </a:ln>
                  </pic:spPr>
                </pic:pic>
              </a:graphicData>
            </a:graphic>
          </wp:inline>
        </w:drawing>
      </w:r>
    </w:p>
    <w:p w:rsidR="00E40BD2" w:rsidRDefault="00B06248" w:rsidP="005F187E">
      <w:pPr>
        <w:pStyle w:val="Heading3"/>
      </w:pPr>
      <w:bookmarkStart w:id="28" w:name="_Toc387569911"/>
      <w:r>
        <w:t>Cách thực hiện</w:t>
      </w:r>
      <w:bookmarkEnd w:id="28"/>
    </w:p>
    <w:p w:rsidR="00B06248" w:rsidRDefault="00C74575" w:rsidP="00A00A18">
      <w:pPr>
        <w:pStyle w:val="Content-List1"/>
      </w:pPr>
      <w:r>
        <w:t xml:space="preserve">Mỗi ngày 1 lần, get dữ liệu </w:t>
      </w:r>
      <w:r w:rsidR="00C449EA">
        <w:t xml:space="preserve">report </w:t>
      </w:r>
      <w:r w:rsidR="008D12D7">
        <w:t xml:space="preserve">của ngày hôm trước từ </w:t>
      </w:r>
      <w:r w:rsidR="00FA0AC8">
        <w:t>OBS Server</w:t>
      </w:r>
      <w:r w:rsidR="00345743">
        <w:t xml:space="preserve"> </w:t>
      </w:r>
      <w:r w:rsidR="008D12D7">
        <w:t>về lưu</w:t>
      </w:r>
      <w:r>
        <w:t xml:space="preserve"> trong DB của Portal. Với dữ liệu của ngày hôm qua trở về trc, truy xuấ</w:t>
      </w:r>
      <w:r w:rsidR="006276A6">
        <w:t>t từ DB của Portal. Với dữ liệu</w:t>
      </w:r>
      <w:r w:rsidR="00A55759">
        <w:t xml:space="preserve"> của hôm nay, truy xuất từ DB của </w:t>
      </w:r>
      <w:r w:rsidR="00FA0AC8">
        <w:t>OBS Server</w:t>
      </w:r>
      <w:r w:rsidR="00A55759">
        <w:t>.</w:t>
      </w:r>
    </w:p>
    <w:p w:rsidR="00C74575" w:rsidRDefault="0089395E" w:rsidP="00A00A18">
      <w:pPr>
        <w:pStyle w:val="Content-List1"/>
      </w:pPr>
      <w:r>
        <w:t>Dựa trên schedule của Backup set</w:t>
      </w:r>
      <w:r w:rsidR="00D35138">
        <w:t xml:space="preserve"> (VD: Chạy mỗi ngày 2 lần vào 12h00 và 18h00, Chạy mỗi tuần 1 lần vào 20h00 thứ 7,…), so sánh với kết quả chạy các Backup job có được (l</w:t>
      </w:r>
      <w:r w:rsidR="00323C86">
        <w:t xml:space="preserve">ấy từ DB của Portal hoặc </w:t>
      </w:r>
      <w:r w:rsidR="00FA0AC8">
        <w:t>OBS Server</w:t>
      </w:r>
      <w:r w:rsidR="00D35138">
        <w:t xml:space="preserve">) để biết được là </w:t>
      </w:r>
      <w:r w:rsidR="00295B57">
        <w:t xml:space="preserve">ngày hôm đó có </w:t>
      </w:r>
      <w:r w:rsidR="00D35138">
        <w:t xml:space="preserve">Backup job </w:t>
      </w:r>
      <w:r w:rsidR="00295B57">
        <w:t xml:space="preserve">hay không, nếu có thì </w:t>
      </w:r>
      <w:r w:rsidR="00D35138">
        <w:t>đang Running, đã Completed hay đã bị Missed. Nếu đang Running hoặc đã Completed thì lấy Status cũng như Report của Backup job show lên.</w:t>
      </w:r>
    </w:p>
    <w:p w:rsidR="00BB0B0B" w:rsidRDefault="00D51C4F" w:rsidP="00D51C4F">
      <w:pPr>
        <w:pStyle w:val="Heading2"/>
      </w:pPr>
      <w:bookmarkStart w:id="29" w:name="_Toc387569912"/>
      <w:r>
        <w:t xml:space="preserve">Dashboard - </w:t>
      </w:r>
      <w:r w:rsidR="00BB0B0B">
        <w:t>Storage Statistics</w:t>
      </w:r>
      <w:r w:rsidR="0041514D">
        <w:t xml:space="preserve"> </w:t>
      </w:r>
      <w:r w:rsidR="00A06E74">
        <w:t>–</w:t>
      </w:r>
      <w:r w:rsidR="0041514D">
        <w:t xml:space="preserve"> Manager</w:t>
      </w:r>
      <w:r w:rsidR="00A06E74">
        <w:t xml:space="preserve"> (Phuc + Duy</w:t>
      </w:r>
      <w:r w:rsidR="00AE7D18">
        <w:t xml:space="preserve"> + Phi</w:t>
      </w:r>
      <w:r w:rsidR="00A06E74">
        <w:t>)</w:t>
      </w:r>
      <w:bookmarkEnd w:id="29"/>
    </w:p>
    <w:p w:rsidR="006A508E" w:rsidRDefault="004B46EB" w:rsidP="00D51C4F">
      <w:pPr>
        <w:pStyle w:val="Heading3"/>
      </w:pPr>
      <w:bookmarkStart w:id="30" w:name="_Toc387569913"/>
      <w:r>
        <w:t>Phân tích chức năng</w:t>
      </w:r>
      <w:bookmarkEnd w:id="30"/>
    </w:p>
    <w:p w:rsidR="00D51C4F" w:rsidRDefault="00D51C4F" w:rsidP="00D51C4F">
      <w:pPr>
        <w:pStyle w:val="Heading4"/>
      </w:pPr>
      <w:bookmarkStart w:id="31" w:name="_Toc387569914"/>
      <w:r>
        <w:t>Chi tiết</w:t>
      </w:r>
      <w:bookmarkEnd w:id="31"/>
    </w:p>
    <w:p w:rsidR="00B42282" w:rsidRDefault="00761A86" w:rsidP="00B42282">
      <w:pPr>
        <w:pStyle w:val="Content-List1"/>
      </w:pPr>
      <w:r>
        <w:t>Các đối tượng thông tin cần thể hiện:</w:t>
      </w:r>
    </w:p>
    <w:p w:rsidR="00F40F8E" w:rsidRDefault="005410BF" w:rsidP="00761A86">
      <w:pPr>
        <w:pStyle w:val="Content-List2"/>
      </w:pPr>
      <w:r>
        <w:rPr>
          <w:b/>
        </w:rPr>
        <w:t xml:space="preserve">Storage </w:t>
      </w:r>
      <w:r w:rsidR="00457F9A">
        <w:rPr>
          <w:b/>
        </w:rPr>
        <w:t>Overview</w:t>
      </w:r>
      <w:r w:rsidR="00761A86" w:rsidRPr="00CE0A9B">
        <w:rPr>
          <w:b/>
        </w:rPr>
        <w:t>:</w:t>
      </w:r>
      <w:r w:rsidR="00617CA5">
        <w:t xml:space="preserve"> </w:t>
      </w:r>
    </w:p>
    <w:p w:rsidR="00761A86" w:rsidRDefault="00617CA5" w:rsidP="00F40F8E">
      <w:pPr>
        <w:pStyle w:val="Content-List3"/>
      </w:pPr>
      <w:r>
        <w:t xml:space="preserve">Biểu đồ tròn thể hiện tình hình dung lượng lưu trữ </w:t>
      </w:r>
      <w:r w:rsidR="009A1198">
        <w:t xml:space="preserve">của tài khoản </w:t>
      </w:r>
      <w:r w:rsidR="007621E2">
        <w:rPr>
          <w:lang w:val="en-US"/>
        </w:rPr>
        <w:t>Manager account</w:t>
      </w:r>
      <w:r>
        <w:t xml:space="preserve"> và biểu đồ đường thể hiện sự thay đổi của các giá trị Data Area, Retention Area, Total Storage.</w:t>
      </w:r>
    </w:p>
    <w:p w:rsidR="00617CA5" w:rsidRDefault="00617CA5" w:rsidP="00E33B22">
      <w:pPr>
        <w:pStyle w:val="Content-List3"/>
        <w:numPr>
          <w:ilvl w:val="0"/>
          <w:numId w:val="0"/>
        </w:numPr>
        <w:ind w:left="1800"/>
        <w:jc w:val="left"/>
      </w:pPr>
      <w:r>
        <w:rPr>
          <w:noProof/>
          <w:lang w:val="en-US"/>
        </w:rPr>
        <w:drawing>
          <wp:inline distT="0" distB="0" distL="0" distR="0" wp14:anchorId="3B85C16D" wp14:editId="155A4E2A">
            <wp:extent cx="4162425" cy="1450855"/>
            <wp:effectExtent l="0" t="0" r="0" b="0"/>
            <wp:docPr id="2" name="Picture 2" descr="D:\Dropbox\Nhật Minh\vguard\portal\web-portal for customer\storage -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Nhật Minh\vguard\portal\web-portal for customer\storage - overview.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9044" cy="1453162"/>
                    </a:xfrm>
                    <a:prstGeom prst="rect">
                      <a:avLst/>
                    </a:prstGeom>
                    <a:noFill/>
                    <a:ln>
                      <a:noFill/>
                    </a:ln>
                  </pic:spPr>
                </pic:pic>
              </a:graphicData>
            </a:graphic>
          </wp:inline>
        </w:drawing>
      </w:r>
    </w:p>
    <w:p w:rsidR="00BE2BF9" w:rsidRPr="00E15D5C" w:rsidRDefault="00BE2BF9" w:rsidP="00F40F8E">
      <w:pPr>
        <w:pStyle w:val="Content-List3"/>
      </w:pPr>
      <w:r>
        <w:rPr>
          <w:lang w:val="en-US"/>
        </w:rPr>
        <w:t>Biểu đồ tròn: Account 1 dùng bao nhiêu, còn trống bao nhiêu? Account 2 dùng bao nhiêu, còn trống bao nhiêu,…?...Tổng cộng toàn bộ account còn trống bao nhiêu?</w:t>
      </w:r>
    </w:p>
    <w:p w:rsidR="00E15D5C" w:rsidRPr="00BE2BF9" w:rsidRDefault="00E15D5C" w:rsidP="00F40F8E">
      <w:pPr>
        <w:pStyle w:val="Content-List3"/>
      </w:pPr>
      <w:r>
        <w:rPr>
          <w:lang w:val="en-US"/>
        </w:rPr>
        <w:t xml:space="preserve">Biểu đồ đường: Sự thay đổi giá trị Data Area, Retetion Area, Total Storage </w:t>
      </w:r>
      <w:r w:rsidR="00FC4740">
        <w:rPr>
          <w:lang w:val="en-US"/>
        </w:rPr>
        <w:t>ở</w:t>
      </w:r>
      <w:r>
        <w:rPr>
          <w:lang w:val="en-US"/>
        </w:rPr>
        <w:t xml:space="preserve"> </w:t>
      </w:r>
      <w:r w:rsidR="00AB2D2B">
        <w:rPr>
          <w:lang w:val="en-US"/>
        </w:rPr>
        <w:t xml:space="preserve">tháng hiện tại của </w:t>
      </w:r>
      <w:r w:rsidR="00FC4740">
        <w:rPr>
          <w:lang w:val="en-US"/>
        </w:rPr>
        <w:t xml:space="preserve">tài khoản </w:t>
      </w:r>
      <w:r w:rsidR="003C7931">
        <w:rPr>
          <w:lang w:val="en-US"/>
        </w:rPr>
        <w:t>Manager account</w:t>
      </w:r>
      <w:r w:rsidR="00FC4740">
        <w:rPr>
          <w:lang w:val="en-US"/>
        </w:rPr>
        <w:t xml:space="preserve"> </w:t>
      </w:r>
      <w:r w:rsidR="00FC4740" w:rsidRPr="00FC4740">
        <w:rPr>
          <w:lang w:val="en-US"/>
        </w:rPr>
        <w:sym w:font="Wingdings" w:char="F0E0"/>
      </w:r>
      <w:r w:rsidR="00FC4740">
        <w:rPr>
          <w:lang w:val="en-US"/>
        </w:rPr>
        <w:t xml:space="preserve"> Có thể thay đổi để xem bểu đồ của các tháng trước đó.</w:t>
      </w:r>
    </w:p>
    <w:p w:rsidR="00C95508" w:rsidRPr="00C95508" w:rsidRDefault="000679CF" w:rsidP="00761A86">
      <w:pPr>
        <w:pStyle w:val="Content-List2"/>
        <w:rPr>
          <w:b/>
        </w:rPr>
      </w:pPr>
      <w:r>
        <w:rPr>
          <w:b/>
        </w:rPr>
        <w:t>Account 1</w:t>
      </w:r>
      <w:r w:rsidR="00761A86" w:rsidRPr="00C95508">
        <w:rPr>
          <w:b/>
        </w:rPr>
        <w:t>:</w:t>
      </w:r>
    </w:p>
    <w:p w:rsidR="009C3B2D" w:rsidRPr="009C3B2D" w:rsidRDefault="009C3B2D" w:rsidP="009C3B2D">
      <w:pPr>
        <w:pStyle w:val="Content-List3"/>
        <w:numPr>
          <w:ilvl w:val="0"/>
          <w:numId w:val="0"/>
        </w:numPr>
        <w:ind w:left="1800"/>
      </w:pPr>
      <w:r>
        <w:rPr>
          <w:noProof/>
          <w:lang w:val="en-US"/>
        </w:rPr>
        <w:lastRenderedPageBreak/>
        <w:drawing>
          <wp:inline distT="0" distB="0" distL="0" distR="0" wp14:anchorId="44755363" wp14:editId="640CC44B">
            <wp:extent cx="4219575" cy="1439619"/>
            <wp:effectExtent l="0" t="0" r="0" b="0"/>
            <wp:docPr id="3" name="Picture 3" descr="D:\Dropbox\Nhật Minh\vguard\portal\web-portal for customer\storage - accou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Nhật Minh\vguard\portal\web-portal for customer\storage - account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7842" cy="1439028"/>
                    </a:xfrm>
                    <a:prstGeom prst="rect">
                      <a:avLst/>
                    </a:prstGeom>
                    <a:noFill/>
                    <a:ln>
                      <a:noFill/>
                    </a:ln>
                  </pic:spPr>
                </pic:pic>
              </a:graphicData>
            </a:graphic>
          </wp:inline>
        </w:drawing>
      </w:r>
    </w:p>
    <w:p w:rsidR="00761A86" w:rsidRPr="000679CF" w:rsidRDefault="00F40F8E" w:rsidP="000679CF">
      <w:pPr>
        <w:pStyle w:val="Content-List3"/>
      </w:pPr>
      <w:r>
        <w:t xml:space="preserve">Biểu đồ </w:t>
      </w:r>
      <w:r w:rsidR="000679CF">
        <w:t xml:space="preserve">tròn: </w:t>
      </w:r>
      <w:r w:rsidR="000679CF">
        <w:rPr>
          <w:lang w:val="en-US"/>
        </w:rPr>
        <w:t>Backup set A chiếm bao nhiêu? Backup set B chiếm bao nhiêu?...Tổng cộng account còn trống bao nhiêu?</w:t>
      </w:r>
    </w:p>
    <w:p w:rsidR="0091436A" w:rsidRPr="0091436A" w:rsidRDefault="000679CF" w:rsidP="000679CF">
      <w:pPr>
        <w:pStyle w:val="Content-List3"/>
      </w:pPr>
      <w:r>
        <w:rPr>
          <w:lang w:val="en-US"/>
        </w:rPr>
        <w:t>Biểu đồ đường:</w:t>
      </w:r>
    </w:p>
    <w:p w:rsidR="00BF401A" w:rsidRPr="00BF401A" w:rsidRDefault="00FC4740" w:rsidP="00D72CDE">
      <w:pPr>
        <w:pStyle w:val="Content-List3"/>
        <w:numPr>
          <w:ilvl w:val="3"/>
          <w:numId w:val="8"/>
        </w:numPr>
      </w:pPr>
      <w:r>
        <w:rPr>
          <w:lang w:val="en-US"/>
        </w:rPr>
        <w:t xml:space="preserve">Sự thay đổi giá trị Data Area, Retetion Area, Total Storage ở tháng hiện tại của tài khoản </w:t>
      </w:r>
      <w:r w:rsidR="003C7931">
        <w:rPr>
          <w:lang w:val="en-US"/>
        </w:rPr>
        <w:t>Manager account</w:t>
      </w:r>
    </w:p>
    <w:p w:rsidR="00BF401A" w:rsidRPr="00A3792E" w:rsidRDefault="00BF401A" w:rsidP="00D72CDE">
      <w:pPr>
        <w:pStyle w:val="Content-List3"/>
        <w:numPr>
          <w:ilvl w:val="3"/>
          <w:numId w:val="8"/>
        </w:numPr>
      </w:pPr>
      <w:r>
        <w:rPr>
          <w:lang w:val="en-US"/>
        </w:rPr>
        <w:t>Mặc định show con số Total, nhưng cho phép chọn để xem từng Backup set.</w:t>
      </w:r>
    </w:p>
    <w:p w:rsidR="000679CF" w:rsidRPr="0091436A" w:rsidRDefault="006E1597" w:rsidP="00D72CDE">
      <w:pPr>
        <w:pStyle w:val="Content-List3"/>
        <w:numPr>
          <w:ilvl w:val="3"/>
          <w:numId w:val="8"/>
        </w:numPr>
      </w:pPr>
      <w:r>
        <w:rPr>
          <w:lang w:val="en-US"/>
        </w:rPr>
        <w:t>Cho phép xem các tháng trước đó</w:t>
      </w:r>
      <w:r w:rsidR="00FC4740">
        <w:rPr>
          <w:lang w:val="en-US"/>
        </w:rPr>
        <w:t>.</w:t>
      </w:r>
    </w:p>
    <w:p w:rsidR="00AA4DC6" w:rsidRDefault="00FA0AC8" w:rsidP="00AA4DC6">
      <w:pPr>
        <w:pStyle w:val="Heading2"/>
      </w:pPr>
      <w:bookmarkStart w:id="32" w:name="_Toc387569915"/>
      <w:r>
        <w:t>Admin account</w:t>
      </w:r>
      <w:r w:rsidR="00C15462">
        <w:t xml:space="preserve"> </w:t>
      </w:r>
      <w:r w:rsidR="00A04D7C">
        <w:t>–</w:t>
      </w:r>
      <w:r w:rsidR="00C15462">
        <w:t xml:space="preserve"> Manager</w:t>
      </w:r>
      <w:r w:rsidR="00A04D7C">
        <w:t xml:space="preserve"> (Phuc + Duy</w:t>
      </w:r>
      <w:r w:rsidR="00AE7D18">
        <w:t xml:space="preserve"> + Phi</w:t>
      </w:r>
      <w:r w:rsidR="0095224A">
        <w:t>: Report</w:t>
      </w:r>
      <w:r w:rsidR="00A04D7C">
        <w:t>)</w:t>
      </w:r>
      <w:bookmarkEnd w:id="32"/>
    </w:p>
    <w:p w:rsidR="0079007C" w:rsidRPr="0079007C" w:rsidRDefault="0079007C" w:rsidP="0079007C">
      <w:r>
        <w:rPr>
          <w:noProof/>
        </w:rPr>
        <w:drawing>
          <wp:inline distT="0" distB="0" distL="0" distR="0" wp14:anchorId="58D36E73" wp14:editId="42411F9F">
            <wp:extent cx="5285546" cy="2324100"/>
            <wp:effectExtent l="0" t="0" r="0" b="0"/>
            <wp:docPr id="4" name="Picture 4" descr="D:\Dropbox\Nhật Minh\vguard\portal\web-portal for customer\us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Nhật Minh\vguard\portal\web-portal for customer\user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0577" cy="2330709"/>
                    </a:xfrm>
                    <a:prstGeom prst="rect">
                      <a:avLst/>
                    </a:prstGeom>
                    <a:noFill/>
                    <a:ln>
                      <a:noFill/>
                    </a:ln>
                  </pic:spPr>
                </pic:pic>
              </a:graphicData>
            </a:graphic>
          </wp:inline>
        </w:drawing>
      </w:r>
    </w:p>
    <w:p w:rsidR="00002DB7" w:rsidRDefault="004B46EB" w:rsidP="00896F0C">
      <w:pPr>
        <w:pStyle w:val="Heading3"/>
      </w:pPr>
      <w:bookmarkStart w:id="33" w:name="_Toc387569916"/>
      <w:r>
        <w:t>Phân tích chức năng</w:t>
      </w:r>
      <w:bookmarkEnd w:id="33"/>
    </w:p>
    <w:p w:rsidR="00B20C88" w:rsidRDefault="00B20C88" w:rsidP="00896F0C">
      <w:pPr>
        <w:pStyle w:val="Content-List1"/>
        <w:rPr>
          <w:b/>
        </w:rPr>
      </w:pPr>
      <w:r>
        <w:rPr>
          <w:b/>
        </w:rPr>
        <w:t>Các chức năng:</w:t>
      </w:r>
    </w:p>
    <w:p w:rsidR="00B20C88" w:rsidRDefault="00B20C88" w:rsidP="00B20C88">
      <w:pPr>
        <w:pStyle w:val="Content-List2"/>
      </w:pPr>
      <w:r>
        <w:t>View/Edit: Màn hình view/edit ở chung 1 trang</w:t>
      </w:r>
    </w:p>
    <w:p w:rsidR="00B20C88" w:rsidRDefault="00B20C88" w:rsidP="00B20C88">
      <w:pPr>
        <w:pStyle w:val="Content-List2"/>
      </w:pPr>
      <w:r>
        <w:t>Create New: màn hình tạo account mới (có thể sử dụng chính màn hình View/Edit)</w:t>
      </w:r>
    </w:p>
    <w:p w:rsidR="00B20C88" w:rsidRDefault="00B12C9F" w:rsidP="00B20C88">
      <w:pPr>
        <w:pStyle w:val="Content-List2"/>
      </w:pPr>
      <w:r>
        <w:t xml:space="preserve">Delete: Xóa tài khoản </w:t>
      </w:r>
      <w:r>
        <w:sym w:font="Wingdings" w:char="F0E0"/>
      </w:r>
      <w:r>
        <w:t xml:space="preserve"> Vì </w:t>
      </w:r>
      <w:r w:rsidRPr="005068DD">
        <w:rPr>
          <w:color w:val="0070C0"/>
        </w:rPr>
        <w:t>xóa account này thì mọi dữ liệu backup của account đề bị xóa</w:t>
      </w:r>
      <w:r>
        <w:t xml:space="preserve">, nên cần </w:t>
      </w:r>
      <w:r w:rsidRPr="005068DD">
        <w:rPr>
          <w:color w:val="0070C0"/>
        </w:rPr>
        <w:t xml:space="preserve">confirm </w:t>
      </w:r>
      <w:r>
        <w:t>chặt (VD: Nhập c</w:t>
      </w:r>
      <w:r w:rsidR="00516AD4">
        <w:t>hữ OK vào form để xác nhận xóa)</w:t>
      </w:r>
    </w:p>
    <w:p w:rsidR="00534168" w:rsidRDefault="00534168" w:rsidP="00896F0C">
      <w:pPr>
        <w:pStyle w:val="Content-List1"/>
        <w:rPr>
          <w:b/>
        </w:rPr>
      </w:pPr>
      <w:r>
        <w:rPr>
          <w:b/>
        </w:rPr>
        <w:t>Các thông tin ở mục View/Edit và Create New Account:</w:t>
      </w:r>
    </w:p>
    <w:p w:rsidR="00896F0C" w:rsidRPr="00717F2D" w:rsidRDefault="009811EF" w:rsidP="00534168">
      <w:pPr>
        <w:pStyle w:val="Content-List2"/>
        <w:rPr>
          <w:b/>
        </w:rPr>
      </w:pPr>
      <w:r w:rsidRPr="00717F2D">
        <w:rPr>
          <w:b/>
        </w:rPr>
        <w:t>Profile:</w:t>
      </w:r>
    </w:p>
    <w:p w:rsidR="009811EF" w:rsidRDefault="00AC27D9" w:rsidP="00534168">
      <w:pPr>
        <w:pStyle w:val="Content-List3"/>
      </w:pPr>
      <w:r>
        <w:t>Username: Bắt buộc</w:t>
      </w:r>
    </w:p>
    <w:p w:rsidR="00AC27D9" w:rsidRDefault="00AC27D9" w:rsidP="00534168">
      <w:pPr>
        <w:pStyle w:val="Content-List3"/>
      </w:pPr>
      <w:r>
        <w:t>Password: Bắt buộc</w:t>
      </w:r>
    </w:p>
    <w:p w:rsidR="00AC27D9" w:rsidRDefault="00AC27D9" w:rsidP="00534168">
      <w:pPr>
        <w:pStyle w:val="Content-List3"/>
      </w:pPr>
      <w:r>
        <w:t>Email: Bắt buộc</w:t>
      </w:r>
    </w:p>
    <w:p w:rsidR="00AC27D9" w:rsidRDefault="00AC27D9" w:rsidP="00534168">
      <w:pPr>
        <w:pStyle w:val="Content-List3"/>
      </w:pPr>
      <w:r>
        <w:t xml:space="preserve">Phone: Tùy chọn </w:t>
      </w:r>
      <w:r>
        <w:sym w:font="Wingdings" w:char="F0E0"/>
      </w:r>
      <w:r>
        <w:t xml:space="preserve"> Sử dụng để gửi report qua SMS</w:t>
      </w:r>
    </w:p>
    <w:p w:rsidR="00AC27D9" w:rsidRDefault="00AC27D9" w:rsidP="00534168">
      <w:pPr>
        <w:pStyle w:val="Content-List3"/>
      </w:pPr>
      <w:r>
        <w:t>Description: Tùy chọn</w:t>
      </w:r>
    </w:p>
    <w:p w:rsidR="00D8287A" w:rsidRDefault="00D8287A" w:rsidP="00534168">
      <w:pPr>
        <w:pStyle w:val="Content-List3"/>
      </w:pPr>
      <w:r>
        <w:t>Disable this account</w:t>
      </w:r>
    </w:p>
    <w:p w:rsidR="009811EF" w:rsidRPr="00717F2D" w:rsidRDefault="009811EF" w:rsidP="00534168">
      <w:pPr>
        <w:pStyle w:val="Content-List2"/>
        <w:rPr>
          <w:b/>
        </w:rPr>
      </w:pPr>
      <w:r w:rsidRPr="00717F2D">
        <w:rPr>
          <w:b/>
        </w:rPr>
        <w:t>Software &amp; Storage:</w:t>
      </w:r>
    </w:p>
    <w:p w:rsidR="004E1243" w:rsidRDefault="00D8287A" w:rsidP="00534168">
      <w:pPr>
        <w:pStyle w:val="Content-List3"/>
      </w:pPr>
      <w:r>
        <w:lastRenderedPageBreak/>
        <w:t>Software: vGuard Pro hay vGuard Lite</w:t>
      </w:r>
    </w:p>
    <w:p w:rsidR="0086066A" w:rsidRPr="0086066A" w:rsidRDefault="00D8287A" w:rsidP="00534168">
      <w:pPr>
        <w:pStyle w:val="Content-List3"/>
      </w:pPr>
      <w:r>
        <w:t>Storage Quota:</w:t>
      </w:r>
    </w:p>
    <w:p w:rsidR="00635C5E" w:rsidRPr="00F44BE5" w:rsidRDefault="0086066A" w:rsidP="00D72CDE">
      <w:pPr>
        <w:pStyle w:val="Content-List3"/>
        <w:numPr>
          <w:ilvl w:val="3"/>
          <w:numId w:val="8"/>
        </w:numPr>
        <w:rPr>
          <w:color w:val="0070C0"/>
        </w:rPr>
      </w:pPr>
      <w:r w:rsidRPr="00F44BE5">
        <w:rPr>
          <w:color w:val="0070C0"/>
          <w:lang w:val="en-US"/>
        </w:rPr>
        <w:t xml:space="preserve">Chỉ cho </w:t>
      </w:r>
      <w:r w:rsidR="00D406A5" w:rsidRPr="00F44BE5">
        <w:rPr>
          <w:color w:val="0070C0"/>
          <w:lang w:val="en-US"/>
        </w:rPr>
        <w:t xml:space="preserve">phép </w:t>
      </w:r>
      <w:r w:rsidRPr="00F44BE5">
        <w:rPr>
          <w:color w:val="0070C0"/>
          <w:lang w:val="en-US"/>
        </w:rPr>
        <w:t xml:space="preserve">tăng </w:t>
      </w:r>
      <w:r w:rsidR="001229F5" w:rsidRPr="00F44BE5">
        <w:rPr>
          <w:color w:val="0070C0"/>
          <w:lang w:val="en-US"/>
        </w:rPr>
        <w:t xml:space="preserve">thêm </w:t>
      </w:r>
      <w:r w:rsidRPr="00F44BE5">
        <w:rPr>
          <w:color w:val="0070C0"/>
          <w:lang w:val="en-US"/>
        </w:rPr>
        <w:t xml:space="preserve">Quota tối đa bằng dung lượng còn trống của account </w:t>
      </w:r>
      <w:r w:rsidR="003C7931" w:rsidRPr="00F44BE5">
        <w:rPr>
          <w:color w:val="0070C0"/>
          <w:lang w:val="en-US"/>
        </w:rPr>
        <w:t>Manager account</w:t>
      </w:r>
      <w:r w:rsidR="000B1FF6" w:rsidRPr="00F44BE5">
        <w:rPr>
          <w:color w:val="0070C0"/>
          <w:lang w:val="en-US"/>
        </w:rPr>
        <w:t>.</w:t>
      </w:r>
    </w:p>
    <w:p w:rsidR="0086066A" w:rsidRPr="00F44BE5" w:rsidRDefault="000B1FF6" w:rsidP="00D72CDE">
      <w:pPr>
        <w:pStyle w:val="Content-List3"/>
        <w:numPr>
          <w:ilvl w:val="3"/>
          <w:numId w:val="8"/>
        </w:numPr>
        <w:rPr>
          <w:color w:val="0070C0"/>
        </w:rPr>
      </w:pPr>
      <w:r w:rsidRPr="00F44BE5">
        <w:rPr>
          <w:color w:val="0070C0"/>
          <w:lang w:val="en-US"/>
        </w:rPr>
        <w:t>Nếu account đã có dữ liệu</w:t>
      </w:r>
      <w:r w:rsidR="001229F5" w:rsidRPr="00F44BE5">
        <w:rPr>
          <w:color w:val="0070C0"/>
          <w:lang w:val="en-US"/>
        </w:rPr>
        <w:t>:</w:t>
      </w:r>
      <w:r w:rsidRPr="00F44BE5">
        <w:rPr>
          <w:color w:val="0070C0"/>
          <w:lang w:val="en-US"/>
        </w:rPr>
        <w:t xml:space="preserve"> Nếu giảm dung lượng xuống dưới tổng dung lượng hiện tại của </w:t>
      </w:r>
      <w:r w:rsidR="00FA0AC8" w:rsidRPr="00F44BE5">
        <w:rPr>
          <w:color w:val="0070C0"/>
          <w:lang w:val="en-US"/>
        </w:rPr>
        <w:t>Admin account</w:t>
      </w:r>
      <w:r w:rsidRPr="00F44BE5">
        <w:rPr>
          <w:color w:val="0070C0"/>
          <w:lang w:val="en-US"/>
        </w:rPr>
        <w:t xml:space="preserve"> thì cảnh báo.</w:t>
      </w:r>
    </w:p>
    <w:p w:rsidR="00D65266" w:rsidRDefault="00D65266" w:rsidP="00534168">
      <w:pPr>
        <w:pStyle w:val="Content-List3"/>
        <w:numPr>
          <w:ilvl w:val="0"/>
          <w:numId w:val="0"/>
        </w:numPr>
        <w:ind w:left="1800"/>
        <w:rPr>
          <w:lang w:val="en-US"/>
        </w:rPr>
      </w:pPr>
      <w:r>
        <w:sym w:font="Wingdings" w:char="F0E0"/>
      </w:r>
      <w:r>
        <w:t xml:space="preserve"> Nếu account đã </w:t>
      </w:r>
      <w:r w:rsidR="00080794">
        <w:rPr>
          <w:lang w:val="en-US"/>
        </w:rPr>
        <w:t>có dữ liệu</w:t>
      </w:r>
      <w:r>
        <w:t xml:space="preserve"> thì show dung lượng lưu trữ (Usage, Free) và vẽ biểu đồ show rõ dung lượng lưu trữ của từng Backup set để user dễ hình dung</w:t>
      </w:r>
      <w:r w:rsidR="00507C7D">
        <w:rPr>
          <w:lang w:val="en-US"/>
        </w:rPr>
        <w:t>.</w:t>
      </w:r>
    </w:p>
    <w:p w:rsidR="000A34C5" w:rsidRPr="000A34C5" w:rsidRDefault="000A34C5" w:rsidP="000A34C5">
      <w:pPr>
        <w:pStyle w:val="Content-List1"/>
        <w:numPr>
          <w:ilvl w:val="0"/>
          <w:numId w:val="0"/>
        </w:numPr>
        <w:ind w:left="720"/>
        <w:rPr>
          <w:color w:val="0070C0"/>
        </w:rPr>
      </w:pPr>
      <w:r w:rsidRPr="000A34C5">
        <w:rPr>
          <w:color w:val="0070C0"/>
        </w:rPr>
        <w:t>Cần lưu trữ thêm trong DB của Portal để thực hiện một số thao tác riêng mà OBS Server không hỗ trợ. VD: Gửi report qua Email, SMS, Setting số Phone,…</w:t>
      </w:r>
    </w:p>
    <w:p w:rsidR="00141B36" w:rsidRDefault="0038777A" w:rsidP="00141B36">
      <w:pPr>
        <w:pStyle w:val="Heading2"/>
      </w:pPr>
      <w:bookmarkStart w:id="34" w:name="_Toc387569917"/>
      <w:r>
        <w:t>Backup Set</w:t>
      </w:r>
      <w:r w:rsidR="00CC7F86">
        <w:t xml:space="preserve"> – Manager, Admin</w:t>
      </w:r>
      <w:r w:rsidR="002C7FF2">
        <w:t xml:space="preserve"> (Phuc + Duy + Phi)</w:t>
      </w:r>
      <w:bookmarkEnd w:id="34"/>
    </w:p>
    <w:p w:rsidR="0079007C" w:rsidRPr="0079007C" w:rsidRDefault="00E23BAD" w:rsidP="0079007C">
      <w:r>
        <w:rPr>
          <w:noProof/>
        </w:rPr>
        <w:drawing>
          <wp:inline distT="0" distB="0" distL="0" distR="0" wp14:anchorId="5766FB8A" wp14:editId="24CCC2BD">
            <wp:extent cx="5332095" cy="2970265"/>
            <wp:effectExtent l="0" t="0" r="0" b="0"/>
            <wp:docPr id="5" name="Picture 5" descr="D:\Dropbox\Nhật Minh\vguard\portal\web-portal for customer\backup 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Nhật Minh\vguard\portal\web-portal for customer\backup se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2095" cy="2970265"/>
                    </a:xfrm>
                    <a:prstGeom prst="rect">
                      <a:avLst/>
                    </a:prstGeom>
                    <a:noFill/>
                    <a:ln>
                      <a:noFill/>
                    </a:ln>
                  </pic:spPr>
                </pic:pic>
              </a:graphicData>
            </a:graphic>
          </wp:inline>
        </w:drawing>
      </w:r>
    </w:p>
    <w:p w:rsidR="0038777A" w:rsidRDefault="0097067C" w:rsidP="0097067C">
      <w:pPr>
        <w:pStyle w:val="Heading3"/>
      </w:pPr>
      <w:bookmarkStart w:id="35" w:name="_Toc387569918"/>
      <w:r>
        <w:t>Mục đích</w:t>
      </w:r>
      <w:bookmarkEnd w:id="35"/>
    </w:p>
    <w:p w:rsidR="0097067C" w:rsidRPr="0097067C" w:rsidRDefault="0032131B" w:rsidP="0097067C">
      <w:pPr>
        <w:pStyle w:val="Content-List1"/>
      </w:pPr>
      <w:r>
        <w:t xml:space="preserve">Cho phép </w:t>
      </w:r>
      <w:r w:rsidR="003C7931" w:rsidRPr="00087EF2">
        <w:rPr>
          <w:color w:val="0070C0"/>
        </w:rPr>
        <w:t>Manager account</w:t>
      </w:r>
      <w:r w:rsidRPr="00087EF2">
        <w:rPr>
          <w:color w:val="0070C0"/>
        </w:rPr>
        <w:t xml:space="preserve"> có thể setting các Backup set của tất cả các </w:t>
      </w:r>
      <w:r w:rsidR="00FA0AC8" w:rsidRPr="00087EF2">
        <w:rPr>
          <w:color w:val="0070C0"/>
        </w:rPr>
        <w:t>Admin account</w:t>
      </w:r>
      <w:r w:rsidR="007B3224">
        <w:t>.</w:t>
      </w:r>
    </w:p>
    <w:p w:rsidR="0097067C" w:rsidRDefault="0097067C" w:rsidP="0097067C">
      <w:pPr>
        <w:pStyle w:val="Heading3"/>
      </w:pPr>
      <w:bookmarkStart w:id="36" w:name="_Toc387569919"/>
      <w:r>
        <w:t>Phân tích chức năng</w:t>
      </w:r>
      <w:bookmarkEnd w:id="36"/>
    </w:p>
    <w:p w:rsidR="00FA40B6" w:rsidRDefault="00FA40B6" w:rsidP="00FA40B6">
      <w:pPr>
        <w:pStyle w:val="Heading4"/>
      </w:pPr>
      <w:bookmarkStart w:id="37" w:name="_Toc387569920"/>
      <w:r>
        <w:t>Chi tiết</w:t>
      </w:r>
      <w:bookmarkEnd w:id="37"/>
    </w:p>
    <w:p w:rsidR="004B46EB" w:rsidRDefault="0034734C" w:rsidP="0034734C">
      <w:pPr>
        <w:pStyle w:val="Content-List1"/>
        <w:rPr>
          <w:b/>
        </w:rPr>
      </w:pPr>
      <w:r w:rsidRPr="00FA40B6">
        <w:rPr>
          <w:b/>
        </w:rPr>
        <w:t>Global</w:t>
      </w:r>
      <w:r w:rsidR="000465F6" w:rsidRPr="00FA40B6">
        <w:rPr>
          <w:b/>
        </w:rPr>
        <w:t>:</w:t>
      </w:r>
    </w:p>
    <w:p w:rsidR="002410EF" w:rsidRPr="00FA40B6" w:rsidRDefault="002410EF" w:rsidP="002410EF">
      <w:pPr>
        <w:pStyle w:val="Content-List1"/>
        <w:numPr>
          <w:ilvl w:val="0"/>
          <w:numId w:val="0"/>
        </w:numPr>
        <w:ind w:left="720"/>
        <w:rPr>
          <w:b/>
        </w:rPr>
      </w:pPr>
      <w:r>
        <w:rPr>
          <w:b/>
          <w:noProof/>
        </w:rPr>
        <w:lastRenderedPageBreak/>
        <w:drawing>
          <wp:inline distT="0" distB="0" distL="0" distR="0" wp14:anchorId="5E578BD3" wp14:editId="5F9BFC36">
            <wp:extent cx="4867275" cy="3000375"/>
            <wp:effectExtent l="0" t="0" r="9525" b="9525"/>
            <wp:docPr id="16" name="Picture 16"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Nhật Minh\vguard\portal\web-portal for customer\vGuard - Portal Req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8435" cy="3001090"/>
                    </a:xfrm>
                    <a:prstGeom prst="rect">
                      <a:avLst/>
                    </a:prstGeom>
                    <a:noFill/>
                    <a:ln>
                      <a:noFill/>
                    </a:ln>
                  </pic:spPr>
                </pic:pic>
              </a:graphicData>
            </a:graphic>
          </wp:inline>
        </w:drawing>
      </w:r>
    </w:p>
    <w:p w:rsidR="000465F6" w:rsidRDefault="00102B0F" w:rsidP="00D9094F">
      <w:pPr>
        <w:pStyle w:val="Content-List3"/>
        <w:ind w:left="1080"/>
      </w:pPr>
      <w:r>
        <w:t>Có các Type như bên dưới. Tùy theo Type của Backup set mà có thêm setting tương ứng về Vesion, Host name, Account,…</w:t>
      </w:r>
    </w:p>
    <w:p w:rsidR="000465F6" w:rsidRPr="00102B0F" w:rsidRDefault="000465F6" w:rsidP="00D9094F">
      <w:pPr>
        <w:pStyle w:val="Content-List3"/>
        <w:numPr>
          <w:ilvl w:val="3"/>
          <w:numId w:val="8"/>
        </w:numPr>
        <w:ind w:left="1800"/>
      </w:pPr>
      <w:r>
        <w:t>File</w:t>
      </w:r>
      <w:r w:rsidR="00102B0F">
        <w:rPr>
          <w:lang w:val="en-US"/>
        </w:rPr>
        <w:t>:</w:t>
      </w:r>
    </w:p>
    <w:p w:rsidR="00102B0F" w:rsidRDefault="00102B0F" w:rsidP="00D9094F">
      <w:pPr>
        <w:pStyle w:val="Content-List3"/>
        <w:numPr>
          <w:ilvl w:val="4"/>
          <w:numId w:val="8"/>
        </w:numPr>
        <w:ind w:left="2520"/>
      </w:pPr>
      <w:r>
        <w:rPr>
          <w:lang w:val="en-US"/>
        </w:rPr>
        <w:t>Ko có setting</w:t>
      </w:r>
    </w:p>
    <w:p w:rsidR="000465F6" w:rsidRPr="00102B0F" w:rsidRDefault="000465F6" w:rsidP="00D9094F">
      <w:pPr>
        <w:pStyle w:val="Content-List3"/>
        <w:numPr>
          <w:ilvl w:val="3"/>
          <w:numId w:val="8"/>
        </w:numPr>
        <w:ind w:left="1800"/>
      </w:pPr>
      <w:r>
        <w:t>MS SQL Server</w:t>
      </w:r>
      <w:r w:rsidR="00EE003D">
        <w:rPr>
          <w:lang w:val="en-US"/>
        </w:rPr>
        <w:t>:</w:t>
      </w:r>
    </w:p>
    <w:p w:rsidR="00102B0F" w:rsidRDefault="00B724D2" w:rsidP="00D9094F">
      <w:pPr>
        <w:pStyle w:val="Content-List3"/>
        <w:numPr>
          <w:ilvl w:val="4"/>
          <w:numId w:val="8"/>
        </w:numPr>
        <w:ind w:left="2520"/>
      </w:pPr>
      <w:r w:rsidRPr="004A3367">
        <w:rPr>
          <w:lang w:val="en-US"/>
        </w:rPr>
        <w:t>Server: IP A</w:t>
      </w:r>
      <w:r w:rsidR="00102B0F" w:rsidRPr="004A3367">
        <w:rPr>
          <w:lang w:val="en-US"/>
        </w:rPr>
        <w:t>ddress hoặc Hostname</w:t>
      </w:r>
      <w:r w:rsidR="004A3367" w:rsidRPr="004A3367">
        <w:rPr>
          <w:lang w:val="en-US"/>
        </w:rPr>
        <w:t xml:space="preserve">, </w:t>
      </w:r>
      <w:r w:rsidR="00102B0F" w:rsidRPr="004A3367">
        <w:rPr>
          <w:lang w:val="en-US"/>
        </w:rPr>
        <w:t>Login ID: Username đăng nhập SQL Server</w:t>
      </w:r>
      <w:r w:rsidR="004A3367" w:rsidRPr="004A3367">
        <w:rPr>
          <w:lang w:val="en-US"/>
        </w:rPr>
        <w:t>,</w:t>
      </w:r>
      <w:r w:rsidR="004A3367">
        <w:rPr>
          <w:lang w:val="en-US"/>
        </w:rPr>
        <w:t xml:space="preserve"> </w:t>
      </w:r>
      <w:r w:rsidR="00510E0E" w:rsidRPr="004A3367">
        <w:rPr>
          <w:lang w:val="en-US"/>
        </w:rPr>
        <w:t>Pass</w:t>
      </w:r>
      <w:r w:rsidR="00102B0F" w:rsidRPr="004A3367">
        <w:rPr>
          <w:lang w:val="en-US"/>
        </w:rPr>
        <w:t>w</w:t>
      </w:r>
      <w:r w:rsidR="00510E0E" w:rsidRPr="004A3367">
        <w:rPr>
          <w:lang w:val="en-US"/>
        </w:rPr>
        <w:t>o</w:t>
      </w:r>
      <w:r w:rsidR="00102B0F" w:rsidRPr="004A3367">
        <w:rPr>
          <w:lang w:val="en-US"/>
        </w:rPr>
        <w:t>rd: Password đăng nhập SQL Server</w:t>
      </w:r>
    </w:p>
    <w:p w:rsidR="000465F6" w:rsidRPr="001A460F" w:rsidRDefault="000465F6" w:rsidP="00D9094F">
      <w:pPr>
        <w:pStyle w:val="Content-List3"/>
        <w:numPr>
          <w:ilvl w:val="3"/>
          <w:numId w:val="8"/>
        </w:numPr>
        <w:ind w:left="1800"/>
      </w:pPr>
      <w:r>
        <w:t>MS Exchange Server</w:t>
      </w:r>
      <w:r w:rsidR="001A460F">
        <w:rPr>
          <w:lang w:val="en-US"/>
        </w:rPr>
        <w:t>:</w:t>
      </w:r>
    </w:p>
    <w:p w:rsidR="001A460F" w:rsidRPr="00F46D77" w:rsidRDefault="001A460F" w:rsidP="00D9094F">
      <w:pPr>
        <w:pStyle w:val="Content-List3"/>
        <w:numPr>
          <w:ilvl w:val="4"/>
          <w:numId w:val="8"/>
        </w:numPr>
        <w:ind w:left="2520"/>
      </w:pPr>
      <w:r>
        <w:rPr>
          <w:lang w:val="en-US"/>
        </w:rPr>
        <w:t>Version của Exchange Server: MS Exchange Server 2000 post-SP3, MS Exchange Server 2003, MS Exchange Server 2007, MS Exchange Server 2010, MS Exchange Server 2013, MS Exchange Server 2010 (DB Availability Group),</w:t>
      </w:r>
      <w:r w:rsidRPr="001A460F">
        <w:rPr>
          <w:lang w:val="en-US"/>
        </w:rPr>
        <w:t xml:space="preserve"> </w:t>
      </w:r>
      <w:r>
        <w:rPr>
          <w:lang w:val="en-US"/>
        </w:rPr>
        <w:t>MS Exchange Server 2013 (DB Availability Group)</w:t>
      </w:r>
    </w:p>
    <w:p w:rsidR="00F46D77" w:rsidRDefault="00B73F28" w:rsidP="00D9094F">
      <w:pPr>
        <w:pStyle w:val="Content-List3"/>
        <w:numPr>
          <w:ilvl w:val="0"/>
          <w:numId w:val="0"/>
        </w:numPr>
        <w:ind w:left="2520"/>
      </w:pPr>
      <w:r w:rsidRPr="00B73F28">
        <w:rPr>
          <w:lang w:val="en-US"/>
        </w:rPr>
        <w:sym w:font="Wingdings" w:char="F0E0"/>
      </w:r>
      <w:r>
        <w:rPr>
          <w:lang w:val="en-US"/>
        </w:rPr>
        <w:t xml:space="preserve"> Cần t</w:t>
      </w:r>
      <w:r w:rsidR="00F46D77">
        <w:rPr>
          <w:lang w:val="en-US"/>
        </w:rPr>
        <w:t xml:space="preserve">hiết kế DB </w:t>
      </w:r>
      <w:r>
        <w:rPr>
          <w:lang w:val="en-US"/>
        </w:rPr>
        <w:t xml:space="preserve">hợp lý </w:t>
      </w:r>
      <w:r w:rsidR="00F46D77">
        <w:rPr>
          <w:lang w:val="en-US"/>
        </w:rPr>
        <w:t>để sau này có</w:t>
      </w:r>
      <w:r w:rsidR="0088496A">
        <w:rPr>
          <w:lang w:val="en-US"/>
        </w:rPr>
        <w:t xml:space="preserve"> thể thêm version khi có </w:t>
      </w:r>
      <w:r w:rsidR="00F46D77">
        <w:rPr>
          <w:lang w:val="en-US"/>
        </w:rPr>
        <w:t>phiên bản mới</w:t>
      </w:r>
    </w:p>
    <w:p w:rsidR="000465F6" w:rsidRPr="0012455D" w:rsidRDefault="000465F6" w:rsidP="00D9094F">
      <w:pPr>
        <w:pStyle w:val="Content-List3"/>
        <w:numPr>
          <w:ilvl w:val="3"/>
          <w:numId w:val="8"/>
        </w:numPr>
        <w:ind w:left="1800"/>
      </w:pPr>
      <w:r>
        <w:t>MS Exchange Mail Level</w:t>
      </w:r>
      <w:r w:rsidR="00EE003D">
        <w:rPr>
          <w:lang w:val="en-US"/>
        </w:rPr>
        <w:t>:</w:t>
      </w:r>
    </w:p>
    <w:p w:rsidR="0012455D" w:rsidRPr="00F46D77" w:rsidRDefault="0012455D" w:rsidP="00D9094F">
      <w:pPr>
        <w:pStyle w:val="Content-List3"/>
        <w:numPr>
          <w:ilvl w:val="4"/>
          <w:numId w:val="8"/>
        </w:numPr>
        <w:ind w:left="2520"/>
      </w:pPr>
      <w:r>
        <w:rPr>
          <w:lang w:val="en-US"/>
        </w:rPr>
        <w:t>Version của Exchange Server: MS Exchange Server 2000 post-SP3, MS Exchange Server 2003, MS Exchange Server 2007, MS Exchange Server 2010, MS Exchange Server 2013, MS Exchange Server 2010 (DB Availability Group),</w:t>
      </w:r>
      <w:r w:rsidRPr="001A460F">
        <w:rPr>
          <w:lang w:val="en-US"/>
        </w:rPr>
        <w:t xml:space="preserve"> </w:t>
      </w:r>
      <w:r>
        <w:rPr>
          <w:lang w:val="en-US"/>
        </w:rPr>
        <w:t>MS Exchange Server 2013 (DB Availability Group)</w:t>
      </w:r>
    </w:p>
    <w:p w:rsidR="0012455D" w:rsidRDefault="00351B20" w:rsidP="00D9094F">
      <w:pPr>
        <w:pStyle w:val="Content-List3"/>
        <w:numPr>
          <w:ilvl w:val="0"/>
          <w:numId w:val="0"/>
        </w:numPr>
        <w:ind w:left="2520"/>
      </w:pPr>
      <w:r w:rsidRPr="00B73F28">
        <w:rPr>
          <w:lang w:val="en-US"/>
        </w:rPr>
        <w:sym w:font="Wingdings" w:char="F0E0"/>
      </w:r>
      <w:r>
        <w:rPr>
          <w:lang w:val="en-US"/>
        </w:rPr>
        <w:t xml:space="preserve"> Cần thiết kế DB hợp lý để sau này có thể thêm version khi có phiên bản mới</w:t>
      </w:r>
    </w:p>
    <w:p w:rsidR="000465F6" w:rsidRPr="00BE4895" w:rsidRDefault="00EE003D" w:rsidP="00D9094F">
      <w:pPr>
        <w:pStyle w:val="Content-List3"/>
        <w:numPr>
          <w:ilvl w:val="3"/>
          <w:numId w:val="8"/>
        </w:numPr>
        <w:ind w:left="1800"/>
      </w:pPr>
      <w:r>
        <w:t>Oracle Database</w:t>
      </w:r>
      <w:r w:rsidR="00BE4895">
        <w:rPr>
          <w:lang w:val="en-US"/>
        </w:rPr>
        <w:t>:</w:t>
      </w:r>
    </w:p>
    <w:p w:rsidR="00BE4895" w:rsidRPr="00BE4895" w:rsidRDefault="00BE4895" w:rsidP="00D9094F">
      <w:pPr>
        <w:pStyle w:val="Content-List3"/>
        <w:numPr>
          <w:ilvl w:val="4"/>
          <w:numId w:val="8"/>
        </w:numPr>
        <w:ind w:left="2520"/>
      </w:pPr>
      <w:r w:rsidRPr="00D9094F">
        <w:rPr>
          <w:lang w:val="en-US"/>
        </w:rPr>
        <w:t>Login ID</w:t>
      </w:r>
      <w:r w:rsidR="00D9094F" w:rsidRPr="00D9094F">
        <w:rPr>
          <w:lang w:val="en-US"/>
        </w:rPr>
        <w:t xml:space="preserve">, </w:t>
      </w:r>
      <w:r w:rsidRPr="00D9094F">
        <w:rPr>
          <w:lang w:val="en-US"/>
        </w:rPr>
        <w:t>Password</w:t>
      </w:r>
      <w:r w:rsidR="00D9094F" w:rsidRPr="00D9094F">
        <w:rPr>
          <w:lang w:val="en-US"/>
        </w:rPr>
        <w:t xml:space="preserve">, </w:t>
      </w:r>
      <w:r w:rsidRPr="00D9094F">
        <w:rPr>
          <w:lang w:val="en-US"/>
        </w:rPr>
        <w:t>Host: IP Address hoặc Hostname</w:t>
      </w:r>
      <w:r w:rsidR="00D9094F" w:rsidRPr="00D9094F">
        <w:rPr>
          <w:lang w:val="en-US"/>
        </w:rPr>
        <w:t>,</w:t>
      </w:r>
      <w:r w:rsidR="00D9094F">
        <w:rPr>
          <w:lang w:val="en-US"/>
        </w:rPr>
        <w:t xml:space="preserve"> </w:t>
      </w:r>
      <w:r w:rsidRPr="00D9094F">
        <w:rPr>
          <w:lang w:val="en-US"/>
        </w:rPr>
        <w:t>Port</w:t>
      </w:r>
    </w:p>
    <w:p w:rsidR="00BE4895" w:rsidRDefault="00BE4895" w:rsidP="00D9094F">
      <w:pPr>
        <w:pStyle w:val="Content-List3"/>
        <w:numPr>
          <w:ilvl w:val="4"/>
          <w:numId w:val="8"/>
        </w:numPr>
        <w:ind w:left="2520"/>
      </w:pPr>
      <w:r>
        <w:rPr>
          <w:lang w:val="en-US"/>
        </w:rPr>
        <w:t>SID</w:t>
      </w:r>
    </w:p>
    <w:p w:rsidR="000465F6" w:rsidRPr="00F1684A" w:rsidRDefault="000465F6" w:rsidP="00D9094F">
      <w:pPr>
        <w:pStyle w:val="Content-List3"/>
        <w:numPr>
          <w:ilvl w:val="3"/>
          <w:numId w:val="8"/>
        </w:numPr>
        <w:ind w:left="1800"/>
      </w:pPr>
      <w:r>
        <w:t>MySQL Database</w:t>
      </w:r>
      <w:r w:rsidR="00F1684A">
        <w:rPr>
          <w:lang w:val="en-US"/>
        </w:rPr>
        <w:t>:</w:t>
      </w:r>
    </w:p>
    <w:p w:rsidR="00F1684A" w:rsidRPr="00F1684A" w:rsidRDefault="00F1684A" w:rsidP="00D9094F">
      <w:pPr>
        <w:pStyle w:val="Content-List3"/>
        <w:numPr>
          <w:ilvl w:val="4"/>
          <w:numId w:val="8"/>
        </w:numPr>
        <w:ind w:left="2520"/>
      </w:pPr>
      <w:r w:rsidRPr="00D9094F">
        <w:rPr>
          <w:lang w:val="en-US"/>
        </w:rPr>
        <w:t>Username</w:t>
      </w:r>
      <w:r w:rsidR="00D9094F" w:rsidRPr="00D9094F">
        <w:rPr>
          <w:lang w:val="en-US"/>
        </w:rPr>
        <w:t xml:space="preserve">, </w:t>
      </w:r>
      <w:r w:rsidRPr="00D9094F">
        <w:rPr>
          <w:lang w:val="en-US"/>
        </w:rPr>
        <w:t>Password</w:t>
      </w:r>
      <w:r w:rsidR="00D9094F" w:rsidRPr="00D9094F">
        <w:rPr>
          <w:lang w:val="en-US"/>
        </w:rPr>
        <w:t xml:space="preserve">, </w:t>
      </w:r>
      <w:r w:rsidRPr="00D9094F">
        <w:rPr>
          <w:lang w:val="en-US"/>
        </w:rPr>
        <w:t>Host: IP Address/Host name, Port</w:t>
      </w:r>
    </w:p>
    <w:p w:rsidR="00F1684A" w:rsidRDefault="00F1684A" w:rsidP="00D9094F">
      <w:pPr>
        <w:pStyle w:val="Content-List3"/>
        <w:numPr>
          <w:ilvl w:val="4"/>
          <w:numId w:val="8"/>
        </w:numPr>
        <w:ind w:left="2520"/>
      </w:pPr>
      <w:r>
        <w:rPr>
          <w:lang w:val="en-US"/>
        </w:rPr>
        <w:t xml:space="preserve">Path to mysqldump: </w:t>
      </w:r>
      <w:r w:rsidR="00C41937">
        <w:rPr>
          <w:lang w:val="en-US"/>
        </w:rPr>
        <w:t>Đường dẫn đến file mysqldump</w:t>
      </w:r>
    </w:p>
    <w:p w:rsidR="000465F6" w:rsidRPr="00236A74" w:rsidRDefault="000465F6" w:rsidP="00D9094F">
      <w:pPr>
        <w:pStyle w:val="Content-List3"/>
        <w:numPr>
          <w:ilvl w:val="3"/>
          <w:numId w:val="8"/>
        </w:numPr>
        <w:ind w:left="1800"/>
      </w:pPr>
      <w:r>
        <w:t>Lotus Domino</w:t>
      </w:r>
      <w:r w:rsidR="00EE003D">
        <w:rPr>
          <w:lang w:val="en-US"/>
        </w:rPr>
        <w:t>:</w:t>
      </w:r>
    </w:p>
    <w:p w:rsidR="00236A74" w:rsidRPr="004D3DDD" w:rsidRDefault="00C41937" w:rsidP="00D9094F">
      <w:pPr>
        <w:pStyle w:val="Content-List3"/>
        <w:numPr>
          <w:ilvl w:val="4"/>
          <w:numId w:val="8"/>
        </w:numPr>
        <w:ind w:left="2520"/>
      </w:pPr>
      <w:r>
        <w:rPr>
          <w:lang w:val="en-US"/>
        </w:rPr>
        <w:t>Path to notes.ini: Đường dẫn đến file notes.ini</w:t>
      </w:r>
    </w:p>
    <w:p w:rsidR="000465F6" w:rsidRPr="00236A74" w:rsidRDefault="000465F6" w:rsidP="00D9094F">
      <w:pPr>
        <w:pStyle w:val="Content-List3"/>
        <w:numPr>
          <w:ilvl w:val="3"/>
          <w:numId w:val="8"/>
        </w:numPr>
        <w:ind w:left="1800"/>
      </w:pPr>
      <w:r>
        <w:t>Lotus Notes</w:t>
      </w:r>
      <w:r w:rsidR="00236A74">
        <w:rPr>
          <w:lang w:val="en-US"/>
        </w:rPr>
        <w:t>:</w:t>
      </w:r>
    </w:p>
    <w:p w:rsidR="00236A74" w:rsidRDefault="00C41937" w:rsidP="00D9094F">
      <w:pPr>
        <w:pStyle w:val="Content-List3"/>
        <w:numPr>
          <w:ilvl w:val="4"/>
          <w:numId w:val="8"/>
        </w:numPr>
        <w:ind w:left="2520"/>
      </w:pPr>
      <w:r>
        <w:rPr>
          <w:lang w:val="en-US"/>
        </w:rPr>
        <w:t>Path to notes.ini: Đường dẫn đến file notes.ini</w:t>
      </w:r>
    </w:p>
    <w:p w:rsidR="000465F6" w:rsidRPr="00F71793" w:rsidRDefault="000465F6" w:rsidP="00D9094F">
      <w:pPr>
        <w:pStyle w:val="Content-List3"/>
        <w:numPr>
          <w:ilvl w:val="3"/>
          <w:numId w:val="8"/>
        </w:numPr>
        <w:ind w:left="1800"/>
      </w:pPr>
      <w:r>
        <w:t>MS Windows System State</w:t>
      </w:r>
      <w:r w:rsidR="00F71793">
        <w:rPr>
          <w:lang w:val="en-US"/>
        </w:rPr>
        <w:t>:</w:t>
      </w:r>
    </w:p>
    <w:p w:rsidR="00F71793" w:rsidRDefault="00F71793" w:rsidP="00D9094F">
      <w:pPr>
        <w:pStyle w:val="Content-List3"/>
        <w:numPr>
          <w:ilvl w:val="4"/>
          <w:numId w:val="8"/>
        </w:numPr>
        <w:ind w:left="2520"/>
      </w:pPr>
      <w:r>
        <w:rPr>
          <w:lang w:val="en-US"/>
        </w:rPr>
        <w:lastRenderedPageBreak/>
        <w:t>Không có setting</w:t>
      </w:r>
    </w:p>
    <w:p w:rsidR="000465F6" w:rsidRPr="00F13BCC" w:rsidRDefault="000465F6" w:rsidP="00D9094F">
      <w:pPr>
        <w:pStyle w:val="Content-List3"/>
        <w:numPr>
          <w:ilvl w:val="3"/>
          <w:numId w:val="8"/>
        </w:numPr>
        <w:ind w:left="1800"/>
      </w:pPr>
      <w:r>
        <w:t>MS Windows System Backup</w:t>
      </w:r>
      <w:r w:rsidR="00EE003D">
        <w:rPr>
          <w:lang w:val="en-US"/>
        </w:rPr>
        <w:t>:</w:t>
      </w:r>
    </w:p>
    <w:p w:rsidR="00F13BCC" w:rsidRDefault="00F13BCC" w:rsidP="00D9094F">
      <w:pPr>
        <w:pStyle w:val="Content-List3"/>
        <w:numPr>
          <w:ilvl w:val="4"/>
          <w:numId w:val="8"/>
        </w:numPr>
        <w:ind w:left="2520"/>
      </w:pPr>
      <w:r>
        <w:rPr>
          <w:lang w:val="en-US"/>
        </w:rPr>
        <w:t>Không có setting</w:t>
      </w:r>
    </w:p>
    <w:p w:rsidR="00F97A4B" w:rsidRPr="00F13BCC" w:rsidRDefault="00F97A4B" w:rsidP="00D9094F">
      <w:pPr>
        <w:pStyle w:val="Content-List3"/>
        <w:numPr>
          <w:ilvl w:val="3"/>
          <w:numId w:val="8"/>
        </w:numPr>
        <w:ind w:left="1800"/>
      </w:pPr>
      <w:r>
        <w:t>ShadowProtect System</w:t>
      </w:r>
      <w:r w:rsidR="00EE003D">
        <w:rPr>
          <w:lang w:val="en-US"/>
        </w:rPr>
        <w:t>:</w:t>
      </w:r>
    </w:p>
    <w:p w:rsidR="00F13BCC" w:rsidRDefault="00E24B92" w:rsidP="00D9094F">
      <w:pPr>
        <w:pStyle w:val="Content-List3"/>
        <w:numPr>
          <w:ilvl w:val="4"/>
          <w:numId w:val="8"/>
        </w:numPr>
        <w:ind w:left="2520"/>
      </w:pPr>
      <w:r w:rsidRPr="00E24B92">
        <w:rPr>
          <w:lang w:val="en-US"/>
        </w:rPr>
        <w:t>Pat</w:t>
      </w:r>
      <w:r>
        <w:rPr>
          <w:lang w:val="en-US"/>
        </w:rPr>
        <w:t>h to StorageCraft ShadowProtect: Đường dẫn đến StorageCraft ShadowProtect</w:t>
      </w:r>
    </w:p>
    <w:p w:rsidR="000465F6" w:rsidRPr="00422B1A" w:rsidRDefault="000465F6" w:rsidP="00D9094F">
      <w:pPr>
        <w:pStyle w:val="Content-List3"/>
        <w:numPr>
          <w:ilvl w:val="3"/>
          <w:numId w:val="8"/>
        </w:numPr>
        <w:ind w:left="1800"/>
      </w:pPr>
      <w:r>
        <w:t>VMware VM</w:t>
      </w:r>
      <w:r w:rsidR="00EE003D">
        <w:rPr>
          <w:lang w:val="en-US"/>
        </w:rPr>
        <w:t>:</w:t>
      </w:r>
    </w:p>
    <w:p w:rsidR="00422B1A" w:rsidRPr="00422B1A" w:rsidRDefault="00422B1A" w:rsidP="00D9094F">
      <w:pPr>
        <w:pStyle w:val="Content-List3"/>
        <w:numPr>
          <w:ilvl w:val="4"/>
          <w:numId w:val="8"/>
        </w:numPr>
        <w:ind w:left="2520"/>
      </w:pPr>
      <w:r>
        <w:rPr>
          <w:lang w:val="en-US"/>
        </w:rPr>
        <w:t>Version: VMware vSphere ESX 3.5/4 (with VDDK), VMware vSphere ESXi 3.5/4/5 (with VDDK), VMware Server 1, VMware Server 2, VMware Workstation 6/6.5/7, VMware Workstation 8/9, VMware Player 3/4/5, VMware vCenterr 4/5 (with VDDK)</w:t>
      </w:r>
    </w:p>
    <w:p w:rsidR="00422B1A" w:rsidRDefault="00422B1A" w:rsidP="00D9094F">
      <w:pPr>
        <w:pStyle w:val="Content-List3"/>
        <w:numPr>
          <w:ilvl w:val="4"/>
          <w:numId w:val="8"/>
        </w:numPr>
        <w:ind w:left="2520"/>
      </w:pPr>
      <w:r w:rsidRPr="00D9094F">
        <w:rPr>
          <w:lang w:val="en-US"/>
        </w:rPr>
        <w:t>Username: root (Default, không thay đổi)</w:t>
      </w:r>
      <w:r w:rsidR="00D9094F" w:rsidRPr="00D9094F">
        <w:rPr>
          <w:lang w:val="en-US"/>
        </w:rPr>
        <w:t xml:space="preserve">, </w:t>
      </w:r>
      <w:r w:rsidRPr="00D9094F">
        <w:rPr>
          <w:lang w:val="en-US"/>
        </w:rPr>
        <w:t>Password</w:t>
      </w:r>
      <w:r w:rsidR="00D9094F" w:rsidRPr="00D9094F">
        <w:rPr>
          <w:lang w:val="en-US"/>
        </w:rPr>
        <w:t xml:space="preserve">, </w:t>
      </w:r>
      <w:r w:rsidRPr="00D9094F">
        <w:rPr>
          <w:lang w:val="en-US"/>
        </w:rPr>
        <w:t>Host</w:t>
      </w:r>
      <w:r w:rsidR="00D9094F" w:rsidRPr="00D9094F">
        <w:rPr>
          <w:lang w:val="en-US"/>
        </w:rPr>
        <w:t xml:space="preserve">, </w:t>
      </w:r>
      <w:r w:rsidRPr="00D9094F">
        <w:rPr>
          <w:lang w:val="en-US"/>
        </w:rPr>
        <w:t>Port</w:t>
      </w:r>
      <w:r w:rsidR="00D9094F" w:rsidRPr="00D9094F">
        <w:rPr>
          <w:lang w:val="en-US"/>
        </w:rPr>
        <w:t>,</w:t>
      </w:r>
      <w:r w:rsidR="00D9094F">
        <w:rPr>
          <w:lang w:val="en-US"/>
        </w:rPr>
        <w:t xml:space="preserve"> </w:t>
      </w:r>
      <w:r w:rsidRPr="00D9094F">
        <w:rPr>
          <w:lang w:val="en-US"/>
        </w:rPr>
        <w:t>SSH Port</w:t>
      </w:r>
    </w:p>
    <w:p w:rsidR="000465F6" w:rsidRPr="00692C35" w:rsidRDefault="000465F6" w:rsidP="00D9094F">
      <w:pPr>
        <w:pStyle w:val="Content-List3"/>
        <w:numPr>
          <w:ilvl w:val="3"/>
          <w:numId w:val="8"/>
        </w:numPr>
        <w:ind w:left="1800"/>
      </w:pPr>
      <w:r>
        <w:t>MS Hyper-V VM</w:t>
      </w:r>
      <w:r w:rsidR="00692C35">
        <w:rPr>
          <w:lang w:val="en-US"/>
        </w:rPr>
        <w:t>:</w:t>
      </w:r>
    </w:p>
    <w:p w:rsidR="00692C35" w:rsidRPr="00B07836" w:rsidRDefault="00692C35" w:rsidP="00D9094F">
      <w:pPr>
        <w:pStyle w:val="Content-List3"/>
        <w:numPr>
          <w:ilvl w:val="4"/>
          <w:numId w:val="8"/>
        </w:numPr>
        <w:ind w:left="2520"/>
      </w:pPr>
      <w:r>
        <w:rPr>
          <w:lang w:val="en-US"/>
        </w:rPr>
        <w:t>Version của MS Hyper-V: MS Hyper-V Server 2008, MS Hyper-V Server 2008 R2, MS Hyper-V Server 208 R2 (Failover Cluster), MS Hyper-V Server 2012</w:t>
      </w:r>
    </w:p>
    <w:p w:rsidR="00B07836" w:rsidRDefault="00B07836" w:rsidP="00B07836">
      <w:pPr>
        <w:pStyle w:val="Content-List2"/>
      </w:pPr>
      <w:r>
        <w:t>Network Resources Authentication for Windows:</w:t>
      </w:r>
    </w:p>
    <w:p w:rsidR="00B07836" w:rsidRPr="00B07836" w:rsidRDefault="00B07836" w:rsidP="00B07836">
      <w:pPr>
        <w:pStyle w:val="Content-List3"/>
      </w:pPr>
      <w:r>
        <w:rPr>
          <w:lang w:val="en-US"/>
        </w:rPr>
        <w:t>Domain: Chuỗi domain</w:t>
      </w:r>
    </w:p>
    <w:p w:rsidR="00B07836" w:rsidRPr="00B07836" w:rsidRDefault="00B07836" w:rsidP="00B07836">
      <w:pPr>
        <w:pStyle w:val="Content-List3"/>
      </w:pPr>
      <w:r>
        <w:rPr>
          <w:lang w:val="en-US"/>
        </w:rPr>
        <w:t>User Name: Username</w:t>
      </w:r>
    </w:p>
    <w:p w:rsidR="00B07836" w:rsidRDefault="00B07836" w:rsidP="00B07836">
      <w:pPr>
        <w:pStyle w:val="Content-List3"/>
      </w:pPr>
      <w:r>
        <w:rPr>
          <w:lang w:val="en-US"/>
        </w:rPr>
        <w:t>Password: Password</w:t>
      </w:r>
    </w:p>
    <w:p w:rsidR="0034734C" w:rsidRDefault="0034734C" w:rsidP="0034734C">
      <w:pPr>
        <w:pStyle w:val="Content-List1"/>
        <w:rPr>
          <w:b/>
        </w:rPr>
      </w:pPr>
      <w:r w:rsidRPr="0052767E">
        <w:rPr>
          <w:b/>
        </w:rPr>
        <w:t>Source</w:t>
      </w:r>
      <w:r w:rsidR="00972D79" w:rsidRPr="0052767E">
        <w:rPr>
          <w:b/>
        </w:rPr>
        <w:t>:</w:t>
      </w:r>
    </w:p>
    <w:p w:rsidR="002410EF" w:rsidRPr="0052767E" w:rsidRDefault="002410EF" w:rsidP="002410EF">
      <w:pPr>
        <w:pStyle w:val="Content-List1"/>
        <w:numPr>
          <w:ilvl w:val="0"/>
          <w:numId w:val="0"/>
        </w:numPr>
        <w:ind w:left="720"/>
        <w:rPr>
          <w:b/>
        </w:rPr>
      </w:pPr>
      <w:r>
        <w:rPr>
          <w:b/>
          <w:noProof/>
        </w:rPr>
        <w:drawing>
          <wp:inline distT="0" distB="0" distL="0" distR="0" wp14:anchorId="7E27864B" wp14:editId="4D57F3EA">
            <wp:extent cx="4867275" cy="3000375"/>
            <wp:effectExtent l="0" t="0" r="9525" b="9525"/>
            <wp:docPr id="17" name="Picture 17"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Nhật Minh\vguard\portal\web-portal for customer\vGuard - Portal Req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8435" cy="3001090"/>
                    </a:xfrm>
                    <a:prstGeom prst="rect">
                      <a:avLst/>
                    </a:prstGeom>
                    <a:noFill/>
                    <a:ln>
                      <a:noFill/>
                    </a:ln>
                  </pic:spPr>
                </pic:pic>
              </a:graphicData>
            </a:graphic>
          </wp:inline>
        </w:drawing>
      </w:r>
    </w:p>
    <w:p w:rsidR="00131895" w:rsidRDefault="000A450F" w:rsidP="00131895">
      <w:pPr>
        <w:pStyle w:val="Content-List2"/>
      </w:pPr>
      <w:r>
        <w:t>Chuỗi text thể hiện file/directory cần backup</w:t>
      </w:r>
    </w:p>
    <w:p w:rsidR="000A450F" w:rsidRDefault="000A450F" w:rsidP="00131895">
      <w:pPr>
        <w:pStyle w:val="Content-List2"/>
      </w:pPr>
      <w:r>
        <w:t>Cho phép Add/Remove và Exclude</w:t>
      </w:r>
    </w:p>
    <w:p w:rsidR="0034734C" w:rsidRDefault="0034734C" w:rsidP="0034734C">
      <w:pPr>
        <w:pStyle w:val="Content-List1"/>
        <w:rPr>
          <w:b/>
        </w:rPr>
      </w:pPr>
      <w:r w:rsidRPr="001B2CB8">
        <w:rPr>
          <w:b/>
        </w:rPr>
        <w:t>Filter</w:t>
      </w:r>
      <w:r w:rsidR="00B3178A" w:rsidRPr="001B2CB8">
        <w:rPr>
          <w:b/>
        </w:rPr>
        <w:t>:</w:t>
      </w:r>
    </w:p>
    <w:p w:rsidR="00C50BFF" w:rsidRPr="001B2CB8" w:rsidRDefault="00C50BFF" w:rsidP="00C50BFF">
      <w:pPr>
        <w:pStyle w:val="Content-List1"/>
        <w:numPr>
          <w:ilvl w:val="0"/>
          <w:numId w:val="0"/>
        </w:numPr>
        <w:ind w:left="720"/>
        <w:rPr>
          <w:b/>
        </w:rPr>
      </w:pPr>
      <w:r>
        <w:rPr>
          <w:b/>
          <w:noProof/>
        </w:rPr>
        <w:lastRenderedPageBreak/>
        <w:drawing>
          <wp:inline distT="0" distB="0" distL="0" distR="0" wp14:anchorId="42353DD6" wp14:editId="0F920ED1">
            <wp:extent cx="4867275" cy="3248025"/>
            <wp:effectExtent l="0" t="0" r="9525" b="9525"/>
            <wp:docPr id="24" name="Picture 24"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Nhật Minh\vguard\portal\web-portal for customer\vGuard - Portal Req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537" cy="3246865"/>
                    </a:xfrm>
                    <a:prstGeom prst="rect">
                      <a:avLst/>
                    </a:prstGeom>
                    <a:noFill/>
                    <a:ln>
                      <a:noFill/>
                    </a:ln>
                  </pic:spPr>
                </pic:pic>
              </a:graphicData>
            </a:graphic>
          </wp:inline>
        </w:drawing>
      </w:r>
    </w:p>
    <w:p w:rsidR="0034734C" w:rsidRDefault="0034734C" w:rsidP="0034734C">
      <w:pPr>
        <w:pStyle w:val="Content-List1"/>
        <w:rPr>
          <w:b/>
        </w:rPr>
      </w:pPr>
      <w:r w:rsidRPr="008635B8">
        <w:rPr>
          <w:b/>
        </w:rPr>
        <w:t>Schedule</w:t>
      </w:r>
      <w:r w:rsidR="00EC630B" w:rsidRPr="008635B8">
        <w:rPr>
          <w:b/>
        </w:rPr>
        <w:t>:</w:t>
      </w:r>
    </w:p>
    <w:p w:rsidR="004725A9" w:rsidRPr="008635B8" w:rsidRDefault="004725A9" w:rsidP="004725A9">
      <w:pPr>
        <w:pStyle w:val="Content-List1"/>
        <w:numPr>
          <w:ilvl w:val="0"/>
          <w:numId w:val="0"/>
        </w:numPr>
        <w:ind w:left="720"/>
        <w:rPr>
          <w:b/>
        </w:rPr>
      </w:pPr>
      <w:r>
        <w:rPr>
          <w:b/>
          <w:noProof/>
        </w:rPr>
        <w:drawing>
          <wp:inline distT="0" distB="0" distL="0" distR="0" wp14:anchorId="714F13C2" wp14:editId="01B5DD49">
            <wp:extent cx="4848225" cy="3107229"/>
            <wp:effectExtent l="0" t="0" r="0" b="0"/>
            <wp:docPr id="30" name="Picture 30"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Nhật Minh\vguard\portal\web-portal for customer\vGuard - Portal Req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493" cy="3106119"/>
                    </a:xfrm>
                    <a:prstGeom prst="rect">
                      <a:avLst/>
                    </a:prstGeom>
                    <a:noFill/>
                    <a:ln>
                      <a:noFill/>
                    </a:ln>
                  </pic:spPr>
                </pic:pic>
              </a:graphicData>
            </a:graphic>
          </wp:inline>
        </w:drawing>
      </w:r>
    </w:p>
    <w:p w:rsidR="0034734C" w:rsidRDefault="0034734C" w:rsidP="0034734C">
      <w:pPr>
        <w:pStyle w:val="Content-List1"/>
        <w:rPr>
          <w:b/>
        </w:rPr>
      </w:pPr>
      <w:r w:rsidRPr="004F67F9">
        <w:rPr>
          <w:b/>
        </w:rPr>
        <w:t>Retention</w:t>
      </w:r>
      <w:r w:rsidR="004F67F9" w:rsidRPr="004F67F9">
        <w:rPr>
          <w:b/>
        </w:rPr>
        <w:t>:</w:t>
      </w:r>
    </w:p>
    <w:p w:rsidR="0022139B" w:rsidRPr="004F67F9" w:rsidRDefault="0022139B" w:rsidP="0022139B">
      <w:pPr>
        <w:pStyle w:val="Content-List1"/>
        <w:numPr>
          <w:ilvl w:val="0"/>
          <w:numId w:val="0"/>
        </w:numPr>
        <w:ind w:left="720"/>
        <w:rPr>
          <w:b/>
        </w:rPr>
      </w:pPr>
      <w:r>
        <w:rPr>
          <w:b/>
          <w:noProof/>
        </w:rPr>
        <w:lastRenderedPageBreak/>
        <w:drawing>
          <wp:inline distT="0" distB="0" distL="0" distR="0" wp14:anchorId="38F6EAE6" wp14:editId="739E47EE">
            <wp:extent cx="4838700" cy="3101124"/>
            <wp:effectExtent l="0" t="0" r="0" b="4445"/>
            <wp:docPr id="31" name="Picture 31"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Nhật Minh\vguard\portal\web-portal for customer\vGuard - Portal Req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6972" cy="3100016"/>
                    </a:xfrm>
                    <a:prstGeom prst="rect">
                      <a:avLst/>
                    </a:prstGeom>
                    <a:noFill/>
                    <a:ln>
                      <a:noFill/>
                    </a:ln>
                  </pic:spPr>
                </pic:pic>
              </a:graphicData>
            </a:graphic>
          </wp:inline>
        </w:drawing>
      </w:r>
    </w:p>
    <w:p w:rsidR="0034734C" w:rsidRDefault="0034734C" w:rsidP="0034734C">
      <w:pPr>
        <w:pStyle w:val="Content-List1"/>
        <w:rPr>
          <w:b/>
        </w:rPr>
      </w:pPr>
      <w:r w:rsidRPr="00B30850">
        <w:rPr>
          <w:b/>
        </w:rPr>
        <w:t>Command</w:t>
      </w:r>
      <w:r w:rsidR="00B30850" w:rsidRPr="00B30850">
        <w:rPr>
          <w:b/>
        </w:rPr>
        <w:t>:</w:t>
      </w:r>
    </w:p>
    <w:p w:rsidR="0022139B" w:rsidRPr="00B30850" w:rsidRDefault="0022139B" w:rsidP="0022139B">
      <w:pPr>
        <w:pStyle w:val="Content-List1"/>
        <w:numPr>
          <w:ilvl w:val="0"/>
          <w:numId w:val="0"/>
        </w:numPr>
        <w:ind w:left="720"/>
        <w:rPr>
          <w:b/>
        </w:rPr>
      </w:pPr>
      <w:r>
        <w:rPr>
          <w:b/>
          <w:noProof/>
        </w:rPr>
        <w:drawing>
          <wp:inline distT="0" distB="0" distL="0" distR="0" wp14:anchorId="1A3A6628" wp14:editId="4D6DC733">
            <wp:extent cx="4838700" cy="3101124"/>
            <wp:effectExtent l="0" t="0" r="0" b="4445"/>
            <wp:docPr id="96" name="Picture 96"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Nhật Minh\vguard\portal\web-portal for customer\vGuard - Portal Req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6972" cy="3100016"/>
                    </a:xfrm>
                    <a:prstGeom prst="rect">
                      <a:avLst/>
                    </a:prstGeom>
                    <a:noFill/>
                    <a:ln>
                      <a:noFill/>
                    </a:ln>
                  </pic:spPr>
                </pic:pic>
              </a:graphicData>
            </a:graphic>
          </wp:inline>
        </w:drawing>
      </w:r>
    </w:p>
    <w:p w:rsidR="0034734C" w:rsidRDefault="0034734C" w:rsidP="0034734C">
      <w:pPr>
        <w:pStyle w:val="Content-List1"/>
        <w:rPr>
          <w:b/>
        </w:rPr>
      </w:pPr>
      <w:r w:rsidRPr="00ED6E35">
        <w:rPr>
          <w:b/>
        </w:rPr>
        <w:t>Local</w:t>
      </w:r>
      <w:r w:rsidR="00ED6E35" w:rsidRPr="00ED6E35">
        <w:rPr>
          <w:b/>
        </w:rPr>
        <w:t>:</w:t>
      </w:r>
    </w:p>
    <w:p w:rsidR="001C7DAE" w:rsidRPr="00ED6E35" w:rsidRDefault="001C7DAE" w:rsidP="001C7DAE">
      <w:pPr>
        <w:pStyle w:val="Content-List1"/>
        <w:numPr>
          <w:ilvl w:val="0"/>
          <w:numId w:val="0"/>
        </w:numPr>
        <w:ind w:left="720"/>
        <w:rPr>
          <w:b/>
        </w:rPr>
      </w:pPr>
      <w:r>
        <w:rPr>
          <w:b/>
          <w:noProof/>
        </w:rPr>
        <w:lastRenderedPageBreak/>
        <w:drawing>
          <wp:inline distT="0" distB="0" distL="0" distR="0" wp14:anchorId="077FD1FD" wp14:editId="4DA77DF3">
            <wp:extent cx="4886325" cy="3131647"/>
            <wp:effectExtent l="0" t="0" r="0" b="0"/>
            <wp:docPr id="97" name="Picture 97"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Nhật Minh\vguard\portal\web-portal for customer\vGuard - Portal Req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4580" cy="3130529"/>
                    </a:xfrm>
                    <a:prstGeom prst="rect">
                      <a:avLst/>
                    </a:prstGeom>
                    <a:noFill/>
                    <a:ln>
                      <a:noFill/>
                    </a:ln>
                  </pic:spPr>
                </pic:pic>
              </a:graphicData>
            </a:graphic>
          </wp:inline>
        </w:drawing>
      </w:r>
    </w:p>
    <w:p w:rsidR="0034734C" w:rsidRDefault="0034734C" w:rsidP="0034734C">
      <w:pPr>
        <w:pStyle w:val="Content-List1"/>
        <w:rPr>
          <w:b/>
        </w:rPr>
      </w:pPr>
      <w:r w:rsidRPr="004D0B5F">
        <w:rPr>
          <w:b/>
        </w:rPr>
        <w:t>Options</w:t>
      </w:r>
      <w:r w:rsidR="00F9616C" w:rsidRPr="004D0B5F">
        <w:rPr>
          <w:b/>
        </w:rPr>
        <w:t>:</w:t>
      </w:r>
    </w:p>
    <w:p w:rsidR="004D0B5F" w:rsidRPr="004D0B5F" w:rsidRDefault="004D0B5F" w:rsidP="004D0B5F">
      <w:pPr>
        <w:pStyle w:val="Content-List1"/>
        <w:numPr>
          <w:ilvl w:val="0"/>
          <w:numId w:val="0"/>
        </w:numPr>
        <w:ind w:left="720"/>
        <w:rPr>
          <w:b/>
        </w:rPr>
      </w:pPr>
      <w:r>
        <w:rPr>
          <w:b/>
          <w:noProof/>
        </w:rPr>
        <w:drawing>
          <wp:inline distT="0" distB="0" distL="0" distR="0" wp14:anchorId="2D979F1B" wp14:editId="2CBFA1C1">
            <wp:extent cx="4867275" cy="3119438"/>
            <wp:effectExtent l="0" t="0" r="0" b="5080"/>
            <wp:docPr id="98" name="Picture 98" descr="D:\Dropbox\Nhật Minh\vguard\portal\web-portal for customer\vGuard - Portal Re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Nhật Minh\vguard\portal\web-portal for customer\vGuard - Portal Req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5537" cy="3118324"/>
                    </a:xfrm>
                    <a:prstGeom prst="rect">
                      <a:avLst/>
                    </a:prstGeom>
                    <a:noFill/>
                    <a:ln>
                      <a:noFill/>
                    </a:ln>
                  </pic:spPr>
                </pic:pic>
              </a:graphicData>
            </a:graphic>
          </wp:inline>
        </w:drawing>
      </w:r>
    </w:p>
    <w:p w:rsidR="00E4622C" w:rsidRDefault="00700AA9" w:rsidP="00700AA9">
      <w:pPr>
        <w:pStyle w:val="Heading2"/>
      </w:pPr>
      <w:bookmarkStart w:id="38" w:name="_Toc387569921"/>
      <w:r>
        <w:t xml:space="preserve">Rerport </w:t>
      </w:r>
      <w:r w:rsidR="00DC1505">
        <w:t>–</w:t>
      </w:r>
      <w:r>
        <w:t xml:space="preserve"> </w:t>
      </w:r>
      <w:r w:rsidR="00E4622C">
        <w:t>Overview</w:t>
      </w:r>
      <w:r w:rsidR="00DC1505">
        <w:t xml:space="preserve"> </w:t>
      </w:r>
      <w:r w:rsidR="00C456D4">
        <w:t>–</w:t>
      </w:r>
      <w:r w:rsidR="00DC1505">
        <w:t xml:space="preserve"> Manager</w:t>
      </w:r>
      <w:r w:rsidR="00C456D4">
        <w:t xml:space="preserve"> </w:t>
      </w:r>
      <w:r w:rsidR="00727EBD">
        <w:t xml:space="preserve">– Resuse </w:t>
      </w:r>
      <w:r w:rsidR="00727EBD">
        <w:fldChar w:fldCharType="begin"/>
      </w:r>
      <w:r w:rsidR="00727EBD">
        <w:instrText xml:space="preserve"> REF _Ref387568652 \r \h </w:instrText>
      </w:r>
      <w:r w:rsidR="00727EBD">
        <w:fldChar w:fldCharType="separate"/>
      </w:r>
      <w:r w:rsidR="00727EBD">
        <w:t>4.2</w:t>
      </w:r>
      <w:r w:rsidR="00727EBD">
        <w:fldChar w:fldCharType="end"/>
      </w:r>
      <w:r w:rsidR="00727EBD">
        <w:t xml:space="preserve"> </w:t>
      </w:r>
      <w:r w:rsidR="00C456D4">
        <w:t>(Phuc)</w:t>
      </w:r>
      <w:bookmarkEnd w:id="38"/>
    </w:p>
    <w:p w:rsidR="00E4622C" w:rsidRDefault="00E4622C" w:rsidP="00E4622C">
      <w:pPr>
        <w:pStyle w:val="Content-List1"/>
      </w:pPr>
      <w:r>
        <w:t>Giống hệt Dashboard – Backup Job Overview</w:t>
      </w:r>
    </w:p>
    <w:p w:rsidR="00E33B22" w:rsidRDefault="00E33B22" w:rsidP="00E33B22">
      <w:pPr>
        <w:pStyle w:val="Content-List1"/>
        <w:numPr>
          <w:ilvl w:val="0"/>
          <w:numId w:val="0"/>
        </w:numPr>
        <w:ind w:left="720"/>
      </w:pPr>
      <w:r>
        <w:rPr>
          <w:noProof/>
        </w:rPr>
        <w:lastRenderedPageBreak/>
        <w:drawing>
          <wp:inline distT="0" distB="0" distL="0" distR="0" wp14:anchorId="4EAD45E0" wp14:editId="685E7744">
            <wp:extent cx="4838452" cy="2352675"/>
            <wp:effectExtent l="0" t="0" r="635" b="0"/>
            <wp:docPr id="99" name="Picture 99" descr="E:\dropbox\vguard\portal\vGuard - Portal Reqs -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vguard\portal\vGuard - Portal Reqs - 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009" cy="2354405"/>
                    </a:xfrm>
                    <a:prstGeom prst="rect">
                      <a:avLst/>
                    </a:prstGeom>
                    <a:noFill/>
                    <a:ln>
                      <a:noFill/>
                    </a:ln>
                  </pic:spPr>
                </pic:pic>
              </a:graphicData>
            </a:graphic>
          </wp:inline>
        </w:drawing>
      </w:r>
    </w:p>
    <w:p w:rsidR="00E4622C" w:rsidRDefault="006F5F7D" w:rsidP="000A32AC">
      <w:pPr>
        <w:pStyle w:val="Heading2"/>
      </w:pPr>
      <w:bookmarkStart w:id="39" w:name="_Toc387569922"/>
      <w:r>
        <w:t xml:space="preserve">Report - </w:t>
      </w:r>
      <w:r w:rsidR="008C7168">
        <w:t>Admin</w:t>
      </w:r>
      <w:r w:rsidR="00DF667B">
        <w:t xml:space="preserve"> Account</w:t>
      </w:r>
      <w:r w:rsidR="00DC1505">
        <w:t xml:space="preserve"> – Manager + Admin</w:t>
      </w:r>
      <w:r w:rsidR="00237C5C">
        <w:t xml:space="preserve"> (Duy + Phi)</w:t>
      </w:r>
      <w:bookmarkEnd w:id="39"/>
    </w:p>
    <w:p w:rsidR="00A4331A" w:rsidRPr="00A4331A" w:rsidRDefault="00A4331A" w:rsidP="00A4331A">
      <w:r>
        <w:rPr>
          <w:noProof/>
        </w:rPr>
        <w:drawing>
          <wp:inline distT="0" distB="0" distL="0" distR="0" wp14:anchorId="0B126431" wp14:editId="5B9A6246">
            <wp:extent cx="5301990" cy="5648325"/>
            <wp:effectExtent l="0" t="0" r="0" b="0"/>
            <wp:docPr id="6" name="Picture 6" descr="E:\dropbox\vguard\portal\report -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vguard\portal\report - us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07781" cy="5654495"/>
                    </a:xfrm>
                    <a:prstGeom prst="rect">
                      <a:avLst/>
                    </a:prstGeom>
                    <a:noFill/>
                    <a:ln>
                      <a:noFill/>
                    </a:ln>
                  </pic:spPr>
                </pic:pic>
              </a:graphicData>
            </a:graphic>
          </wp:inline>
        </w:drawing>
      </w:r>
    </w:p>
    <w:p w:rsidR="00DF667B" w:rsidRDefault="00A13F88" w:rsidP="000A32AC">
      <w:pPr>
        <w:pStyle w:val="Heading3"/>
      </w:pPr>
      <w:bookmarkStart w:id="40" w:name="_Toc387569923"/>
      <w:r>
        <w:t>Mục đích</w:t>
      </w:r>
      <w:bookmarkEnd w:id="40"/>
    </w:p>
    <w:p w:rsidR="00A13F88" w:rsidRDefault="00A13F88" w:rsidP="00A13F88">
      <w:pPr>
        <w:pStyle w:val="Content-List1"/>
      </w:pPr>
      <w:r>
        <w:t>Cung cấp report chi tiết v</w:t>
      </w:r>
      <w:r w:rsidR="005B07A8">
        <w:t xml:space="preserve">ề tình hình lưu trữ, kết quả </w:t>
      </w:r>
      <w:r>
        <w:t xml:space="preserve">chạy </w:t>
      </w:r>
      <w:r w:rsidR="00B50403">
        <w:t xml:space="preserve">tất cả </w:t>
      </w:r>
      <w:r>
        <w:t xml:space="preserve">các </w:t>
      </w:r>
      <w:r w:rsidRPr="00862E24">
        <w:rPr>
          <w:color w:val="0070C0"/>
        </w:rPr>
        <w:t xml:space="preserve">Backup job của </w:t>
      </w:r>
      <w:r w:rsidR="00F70947" w:rsidRPr="00862E24">
        <w:rPr>
          <w:color w:val="0070C0"/>
        </w:rPr>
        <w:t>1</w:t>
      </w:r>
      <w:r w:rsidR="00B83E27" w:rsidRPr="00862E24">
        <w:rPr>
          <w:color w:val="0070C0"/>
        </w:rPr>
        <w:t xml:space="preserve"> account</w:t>
      </w:r>
      <w:r w:rsidR="00665E2E" w:rsidRPr="00862E24">
        <w:rPr>
          <w:color w:val="0070C0"/>
        </w:rPr>
        <w:t>.</w:t>
      </w:r>
    </w:p>
    <w:p w:rsidR="00A13F88" w:rsidRDefault="00A13F88" w:rsidP="000A32AC">
      <w:pPr>
        <w:pStyle w:val="Heading3"/>
      </w:pPr>
      <w:bookmarkStart w:id="41" w:name="_Toc387569924"/>
      <w:r>
        <w:lastRenderedPageBreak/>
        <w:t>Phân tích chức năng</w:t>
      </w:r>
      <w:bookmarkEnd w:id="41"/>
    </w:p>
    <w:p w:rsidR="00220207" w:rsidRDefault="00220207" w:rsidP="00220207">
      <w:pPr>
        <w:pStyle w:val="Heading4"/>
      </w:pPr>
      <w:bookmarkStart w:id="42" w:name="_Toc387569925"/>
      <w:r>
        <w:t>Chi tiết</w:t>
      </w:r>
      <w:bookmarkEnd w:id="42"/>
    </w:p>
    <w:p w:rsidR="00A4331A" w:rsidRDefault="00162314" w:rsidP="00A4331A">
      <w:pPr>
        <w:pStyle w:val="Content-List1"/>
        <w:rPr>
          <w:b/>
        </w:rPr>
      </w:pPr>
      <w:r w:rsidRPr="00B47FFE">
        <w:rPr>
          <w:b/>
        </w:rPr>
        <w:t>Storage Overview</w:t>
      </w:r>
      <w:r w:rsidR="00AB6A09" w:rsidRPr="00B47FFE">
        <w:rPr>
          <w:b/>
        </w:rPr>
        <w:t>:</w:t>
      </w:r>
    </w:p>
    <w:p w:rsidR="00E659B4" w:rsidRPr="00B47FFE" w:rsidRDefault="00E659B4" w:rsidP="00E659B4">
      <w:pPr>
        <w:pStyle w:val="Content-List1"/>
        <w:numPr>
          <w:ilvl w:val="0"/>
          <w:numId w:val="0"/>
        </w:numPr>
        <w:ind w:left="720"/>
        <w:rPr>
          <w:b/>
        </w:rPr>
      </w:pPr>
      <w:r>
        <w:rPr>
          <w:noProof/>
        </w:rPr>
        <w:drawing>
          <wp:inline distT="0" distB="0" distL="0" distR="0" wp14:anchorId="4CB8F34B" wp14:editId="6E5A523E">
            <wp:extent cx="3657600" cy="25377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7600" cy="2537778"/>
                    </a:xfrm>
                    <a:prstGeom prst="rect">
                      <a:avLst/>
                    </a:prstGeom>
                  </pic:spPr>
                </pic:pic>
              </a:graphicData>
            </a:graphic>
          </wp:inline>
        </w:drawing>
      </w:r>
    </w:p>
    <w:p w:rsidR="00EF1555" w:rsidRDefault="00B47FFE" w:rsidP="00EF1555">
      <w:pPr>
        <w:pStyle w:val="Content-List1"/>
        <w:rPr>
          <w:b/>
        </w:rPr>
      </w:pPr>
      <w:r w:rsidRPr="00B47FFE">
        <w:rPr>
          <w:b/>
        </w:rPr>
        <w:t>Storage by Backup set:</w:t>
      </w:r>
    </w:p>
    <w:p w:rsidR="00E659B4" w:rsidRDefault="00E659B4" w:rsidP="00E659B4">
      <w:pPr>
        <w:pStyle w:val="Content-List1"/>
        <w:numPr>
          <w:ilvl w:val="0"/>
          <w:numId w:val="0"/>
        </w:numPr>
        <w:ind w:left="720"/>
        <w:rPr>
          <w:b/>
        </w:rPr>
      </w:pPr>
      <w:r>
        <w:rPr>
          <w:noProof/>
        </w:rPr>
        <w:drawing>
          <wp:inline distT="0" distB="0" distL="0" distR="0" wp14:anchorId="1A12181A" wp14:editId="43334F6C">
            <wp:extent cx="3657600"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63079" cy="2523775"/>
                    </a:xfrm>
                    <a:prstGeom prst="rect">
                      <a:avLst/>
                    </a:prstGeom>
                  </pic:spPr>
                </pic:pic>
              </a:graphicData>
            </a:graphic>
          </wp:inline>
        </w:drawing>
      </w:r>
    </w:p>
    <w:p w:rsidR="00AF68F5" w:rsidRDefault="00AF68F5" w:rsidP="00AF68F5">
      <w:pPr>
        <w:pStyle w:val="Content-List1"/>
        <w:rPr>
          <w:b/>
        </w:rPr>
      </w:pPr>
      <w:r>
        <w:rPr>
          <w:b/>
        </w:rPr>
        <w:t>Breakdown by Day</w:t>
      </w:r>
      <w:r w:rsidRPr="00B47FFE">
        <w:rPr>
          <w:b/>
        </w:rPr>
        <w:t>:</w:t>
      </w:r>
    </w:p>
    <w:p w:rsidR="00E659B4" w:rsidRDefault="00E659B4" w:rsidP="00E659B4">
      <w:pPr>
        <w:pStyle w:val="Content-List1"/>
        <w:numPr>
          <w:ilvl w:val="0"/>
          <w:numId w:val="0"/>
        </w:numPr>
        <w:ind w:left="720"/>
        <w:rPr>
          <w:b/>
        </w:rPr>
      </w:pPr>
      <w:r>
        <w:rPr>
          <w:noProof/>
        </w:rPr>
        <w:drawing>
          <wp:inline distT="0" distB="0" distL="0" distR="0" wp14:anchorId="227AC1FF" wp14:editId="5A710C5B">
            <wp:extent cx="3657600" cy="2316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61639" cy="2319273"/>
                    </a:xfrm>
                    <a:prstGeom prst="rect">
                      <a:avLst/>
                    </a:prstGeom>
                  </pic:spPr>
                </pic:pic>
              </a:graphicData>
            </a:graphic>
          </wp:inline>
        </w:drawing>
      </w:r>
    </w:p>
    <w:p w:rsidR="002916E2" w:rsidRDefault="00C2758A" w:rsidP="002916E2">
      <w:pPr>
        <w:pStyle w:val="Content-List1"/>
        <w:rPr>
          <w:b/>
        </w:rPr>
      </w:pPr>
      <w:r w:rsidRPr="00C2758A">
        <w:rPr>
          <w:b/>
        </w:rPr>
        <w:t>Backup Job Status Report:</w:t>
      </w:r>
    </w:p>
    <w:p w:rsidR="008B719F" w:rsidRDefault="00CC6CEA" w:rsidP="008B719F">
      <w:pPr>
        <w:pStyle w:val="Content-List1"/>
        <w:numPr>
          <w:ilvl w:val="0"/>
          <w:numId w:val="0"/>
        </w:numPr>
        <w:ind w:left="720"/>
        <w:rPr>
          <w:b/>
        </w:rPr>
      </w:pPr>
      <w:r>
        <w:rPr>
          <w:noProof/>
        </w:rPr>
        <w:lastRenderedPageBreak/>
        <w:drawing>
          <wp:inline distT="0" distB="0" distL="0" distR="0" wp14:anchorId="3DF3EC28" wp14:editId="51B77FFD">
            <wp:extent cx="3657600" cy="2320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57600" cy="2320175"/>
                    </a:xfrm>
                    <a:prstGeom prst="rect">
                      <a:avLst/>
                    </a:prstGeom>
                  </pic:spPr>
                </pic:pic>
              </a:graphicData>
            </a:graphic>
          </wp:inline>
        </w:drawing>
      </w:r>
    </w:p>
    <w:p w:rsidR="006D04A0" w:rsidRDefault="00F92E85" w:rsidP="0039186A">
      <w:pPr>
        <w:pStyle w:val="Content-List2"/>
      </w:pPr>
      <w:r>
        <w:t>Ngoài ra, phần này còn có một số thông tin phụ khác như:</w:t>
      </w:r>
    </w:p>
    <w:p w:rsidR="001B6A6C" w:rsidRPr="001B6A6C" w:rsidRDefault="001B6A6C" w:rsidP="006D04A0">
      <w:pPr>
        <w:pStyle w:val="Content-List3"/>
      </w:pPr>
      <w:r>
        <w:rPr>
          <w:lang w:val="en-US"/>
        </w:rPr>
        <w:t>Loại Backup set</w:t>
      </w:r>
      <w:r w:rsidR="002A5626">
        <w:rPr>
          <w:lang w:val="en-US"/>
        </w:rPr>
        <w:t>: Type của Backup set (File, SQL Server, Exchange Server,…)</w:t>
      </w:r>
    </w:p>
    <w:p w:rsidR="006D04A0" w:rsidRPr="006D04A0" w:rsidRDefault="006D04A0" w:rsidP="006D04A0">
      <w:pPr>
        <w:pStyle w:val="Content-List3"/>
      </w:pPr>
      <w:r>
        <w:rPr>
          <w:lang w:val="en-US"/>
        </w:rPr>
        <w:t>Tên Backup set</w:t>
      </w:r>
      <w:r w:rsidR="005F0570">
        <w:rPr>
          <w:lang w:val="en-US"/>
        </w:rPr>
        <w:t xml:space="preserve">: Là link khi click vào thì bay đến trang </w:t>
      </w:r>
      <w:r w:rsidR="005F0570" w:rsidRPr="00892F2E">
        <w:rPr>
          <w:color w:val="0070C0"/>
          <w:lang w:val="en-US"/>
        </w:rPr>
        <w:t>“Report – Backup set</w:t>
      </w:r>
      <w:r w:rsidR="005F0570">
        <w:rPr>
          <w:lang w:val="en-US"/>
        </w:rPr>
        <w:t>” của Backup set đó</w:t>
      </w:r>
    </w:p>
    <w:p w:rsidR="006D04A0" w:rsidRPr="004E1706" w:rsidRDefault="006D04A0" w:rsidP="006D04A0">
      <w:pPr>
        <w:pStyle w:val="Content-List3"/>
      </w:pPr>
      <w:r>
        <w:rPr>
          <w:lang w:val="en-US"/>
        </w:rPr>
        <w:t xml:space="preserve">Link “Detailed Log” để click vào </w:t>
      </w:r>
      <w:r w:rsidR="00466F0C">
        <w:rPr>
          <w:lang w:val="en-US"/>
        </w:rPr>
        <w:t xml:space="preserve">bay đến trang </w:t>
      </w:r>
      <w:r w:rsidR="00466F0C" w:rsidRPr="00892F2E">
        <w:rPr>
          <w:b/>
          <w:color w:val="0070C0"/>
          <w:lang w:val="en-US"/>
        </w:rPr>
        <w:t>“Report – Detailed Backup Log”</w:t>
      </w:r>
      <w:r w:rsidR="00892F2E">
        <w:rPr>
          <w:b/>
          <w:color w:val="0070C0"/>
          <w:lang w:val="en-US"/>
        </w:rPr>
        <w:t>?</w:t>
      </w:r>
    </w:p>
    <w:p w:rsidR="004E1706" w:rsidRPr="003D107A" w:rsidRDefault="004E1706" w:rsidP="004E1706">
      <w:pPr>
        <w:pStyle w:val="Content-List2"/>
      </w:pPr>
      <w:r>
        <w:t xml:space="preserve">Show </w:t>
      </w:r>
      <w:r w:rsidR="00C847B4">
        <w:t xml:space="preserve">report của </w:t>
      </w:r>
      <w:r>
        <w:t xml:space="preserve">tất cả các Backup </w:t>
      </w:r>
      <w:r w:rsidR="00C847B4">
        <w:t>set</w:t>
      </w:r>
      <w:r w:rsidR="00184231">
        <w:t xml:space="preserve"> mà </w:t>
      </w:r>
      <w:r w:rsidR="00FA0AC8">
        <w:t>Admin account</w:t>
      </w:r>
      <w:r w:rsidR="00184231">
        <w:t xml:space="preserve"> có</w:t>
      </w:r>
    </w:p>
    <w:p w:rsidR="00AF405A" w:rsidRDefault="0086494E" w:rsidP="0086494E">
      <w:pPr>
        <w:pStyle w:val="Heading2"/>
      </w:pPr>
      <w:bookmarkStart w:id="43" w:name="_Ref387568582"/>
      <w:bookmarkStart w:id="44" w:name="_Toc387569926"/>
      <w:r>
        <w:t xml:space="preserve">Report - </w:t>
      </w:r>
      <w:r w:rsidR="00700AA9">
        <w:t>Backup set</w:t>
      </w:r>
      <w:bookmarkEnd w:id="43"/>
      <w:r w:rsidR="00FC37DC">
        <w:t xml:space="preserve"> – Manager, Admin, VnttAdmin</w:t>
      </w:r>
      <w:r w:rsidR="006B4C48">
        <w:t xml:space="preserve"> (Duy + Phi)</w:t>
      </w:r>
      <w:bookmarkEnd w:id="44"/>
    </w:p>
    <w:p w:rsidR="0038075B" w:rsidRDefault="0038075B" w:rsidP="0038075B">
      <w:pPr>
        <w:pStyle w:val="Heading4"/>
      </w:pPr>
      <w:bookmarkStart w:id="45" w:name="_Toc387569927"/>
      <w:r>
        <w:t>Chi tiết</w:t>
      </w:r>
      <w:bookmarkEnd w:id="45"/>
    </w:p>
    <w:p w:rsidR="0038075B" w:rsidRPr="000D0B08" w:rsidRDefault="005074F0" w:rsidP="0038075B">
      <w:pPr>
        <w:pStyle w:val="Content-List1"/>
        <w:rPr>
          <w:b/>
        </w:rPr>
      </w:pPr>
      <w:r w:rsidRPr="000D0B08">
        <w:rPr>
          <w:b/>
        </w:rPr>
        <w:t>Storage Overview:</w:t>
      </w:r>
    </w:p>
    <w:p w:rsidR="000D0B08" w:rsidRDefault="00EF0B47" w:rsidP="000D0B08">
      <w:pPr>
        <w:pStyle w:val="Content-List1"/>
        <w:numPr>
          <w:ilvl w:val="0"/>
          <w:numId w:val="0"/>
        </w:numPr>
        <w:ind w:left="720"/>
      </w:pPr>
      <w:r>
        <w:rPr>
          <w:noProof/>
        </w:rPr>
        <w:drawing>
          <wp:inline distT="0" distB="0" distL="0" distR="0" wp14:anchorId="07B5F55D" wp14:editId="6A92AC33">
            <wp:extent cx="3648075" cy="24272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48075" cy="2427234"/>
                    </a:xfrm>
                    <a:prstGeom prst="rect">
                      <a:avLst/>
                    </a:prstGeom>
                  </pic:spPr>
                </pic:pic>
              </a:graphicData>
            </a:graphic>
          </wp:inline>
        </w:drawing>
      </w:r>
    </w:p>
    <w:p w:rsidR="00B46FB9" w:rsidRPr="00321249" w:rsidRDefault="00B46FB9" w:rsidP="00B46FB9">
      <w:pPr>
        <w:pStyle w:val="Content-List1"/>
        <w:rPr>
          <w:b/>
        </w:rPr>
      </w:pPr>
      <w:r w:rsidRPr="00321249">
        <w:rPr>
          <w:b/>
        </w:rPr>
        <w:t>Breakdown by Day:</w:t>
      </w:r>
    </w:p>
    <w:p w:rsidR="00321249" w:rsidRDefault="00321249" w:rsidP="00321249">
      <w:pPr>
        <w:pStyle w:val="Content-List1"/>
        <w:numPr>
          <w:ilvl w:val="0"/>
          <w:numId w:val="0"/>
        </w:numPr>
        <w:ind w:left="720"/>
      </w:pPr>
      <w:r>
        <w:rPr>
          <w:noProof/>
        </w:rPr>
        <w:lastRenderedPageBreak/>
        <w:drawing>
          <wp:inline distT="0" distB="0" distL="0" distR="0" wp14:anchorId="17E5224E" wp14:editId="4C61D4E4">
            <wp:extent cx="3657600" cy="2365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57600" cy="2365856"/>
                    </a:xfrm>
                    <a:prstGeom prst="rect">
                      <a:avLst/>
                    </a:prstGeom>
                  </pic:spPr>
                </pic:pic>
              </a:graphicData>
            </a:graphic>
          </wp:inline>
        </w:drawing>
      </w:r>
    </w:p>
    <w:p w:rsidR="00306748" w:rsidRDefault="00306748" w:rsidP="00306748">
      <w:pPr>
        <w:pStyle w:val="Content-List1"/>
        <w:rPr>
          <w:b/>
        </w:rPr>
      </w:pPr>
      <w:r w:rsidRPr="00C2758A">
        <w:rPr>
          <w:b/>
        </w:rPr>
        <w:t>Backup Job Status Report:</w:t>
      </w:r>
    </w:p>
    <w:p w:rsidR="00306748" w:rsidRDefault="00306748" w:rsidP="00306748">
      <w:pPr>
        <w:pStyle w:val="Content-List1"/>
        <w:numPr>
          <w:ilvl w:val="0"/>
          <w:numId w:val="0"/>
        </w:numPr>
        <w:ind w:left="720"/>
        <w:rPr>
          <w:b/>
        </w:rPr>
      </w:pPr>
      <w:r>
        <w:rPr>
          <w:noProof/>
        </w:rPr>
        <w:drawing>
          <wp:inline distT="0" distB="0" distL="0" distR="0" wp14:anchorId="6030FE66" wp14:editId="529C8B83">
            <wp:extent cx="3657600" cy="2320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57600" cy="2320175"/>
                    </a:xfrm>
                    <a:prstGeom prst="rect">
                      <a:avLst/>
                    </a:prstGeom>
                  </pic:spPr>
                </pic:pic>
              </a:graphicData>
            </a:graphic>
          </wp:inline>
        </w:drawing>
      </w:r>
    </w:p>
    <w:p w:rsidR="00306748" w:rsidRPr="00F92E85" w:rsidRDefault="00306748" w:rsidP="00306748">
      <w:pPr>
        <w:pStyle w:val="Content-List3"/>
      </w:pPr>
      <w:r>
        <w:rPr>
          <w:lang w:val="en-US"/>
        </w:rPr>
        <w:t>Danh sách các Backup job trước đó:</w:t>
      </w:r>
    </w:p>
    <w:p w:rsidR="00306748" w:rsidRPr="00732B0D" w:rsidRDefault="00306748" w:rsidP="00D72CDE">
      <w:pPr>
        <w:pStyle w:val="Content-List3"/>
        <w:numPr>
          <w:ilvl w:val="3"/>
          <w:numId w:val="8"/>
        </w:numPr>
      </w:pPr>
      <w:r>
        <w:rPr>
          <w:lang w:val="en-US"/>
        </w:rPr>
        <w:t>Show danh sách các Backup job trước đó (Recent Reprts).</w:t>
      </w:r>
    </w:p>
    <w:p w:rsidR="00306748" w:rsidRPr="00306748" w:rsidRDefault="00306748" w:rsidP="00D72CDE">
      <w:pPr>
        <w:pStyle w:val="Content-List3"/>
        <w:numPr>
          <w:ilvl w:val="3"/>
          <w:numId w:val="8"/>
        </w:numPr>
      </w:pPr>
      <w:r>
        <w:rPr>
          <w:lang w:val="en-US"/>
        </w:rPr>
        <w:t>Danh sách là Listbox (Listview) show các thông tin tổng quan như: Ngày giờ, Kết quả (Missed, Success, Failed, Warning)</w:t>
      </w:r>
    </w:p>
    <w:p w:rsidR="00306748" w:rsidRPr="00F92E85" w:rsidRDefault="00306748" w:rsidP="00D72CDE">
      <w:pPr>
        <w:pStyle w:val="Content-List3"/>
        <w:numPr>
          <w:ilvl w:val="3"/>
          <w:numId w:val="8"/>
        </w:numPr>
      </w:pPr>
      <w:r>
        <w:rPr>
          <w:lang w:val="en-US"/>
        </w:rPr>
        <w:t>Khi user click vào thì show ra report chi tiết</w:t>
      </w:r>
    </w:p>
    <w:p w:rsidR="00306748" w:rsidRDefault="00306748" w:rsidP="00306748">
      <w:pPr>
        <w:pStyle w:val="Content-List2"/>
      </w:pPr>
      <w:r>
        <w:t>Ngoài ra, phần này còn có một số thông tin phụ khác như:</w:t>
      </w:r>
    </w:p>
    <w:p w:rsidR="00306748" w:rsidRPr="001B6A6C" w:rsidRDefault="00306748" w:rsidP="00306748">
      <w:pPr>
        <w:pStyle w:val="Content-List3"/>
      </w:pPr>
      <w:r>
        <w:rPr>
          <w:lang w:val="en-US"/>
        </w:rPr>
        <w:t>Loại Backup set: Type của Backup set (File, SQL Server, Exchange Server,…)</w:t>
      </w:r>
    </w:p>
    <w:p w:rsidR="00306748" w:rsidRPr="006D04A0" w:rsidRDefault="00306748" w:rsidP="00306748">
      <w:pPr>
        <w:pStyle w:val="Content-List3"/>
      </w:pPr>
      <w:r>
        <w:rPr>
          <w:lang w:val="en-US"/>
        </w:rPr>
        <w:t xml:space="preserve">Tên Backup set: Là link </w:t>
      </w:r>
      <w:r w:rsidRPr="000158D7">
        <w:rPr>
          <w:b/>
          <w:color w:val="0070C0"/>
          <w:lang w:val="en-US"/>
        </w:rPr>
        <w:t>khi click vào thì bay</w:t>
      </w:r>
      <w:r w:rsidRPr="000158D7">
        <w:rPr>
          <w:color w:val="0070C0"/>
          <w:lang w:val="en-US"/>
        </w:rPr>
        <w:t xml:space="preserve"> </w:t>
      </w:r>
      <w:r>
        <w:rPr>
          <w:lang w:val="en-US"/>
        </w:rPr>
        <w:t>đến trang “Report – Backup set” của Backup set đó</w:t>
      </w:r>
    </w:p>
    <w:p w:rsidR="00306748" w:rsidRPr="003D107A" w:rsidRDefault="00306748" w:rsidP="00306748">
      <w:pPr>
        <w:pStyle w:val="Content-List3"/>
      </w:pPr>
      <w:r>
        <w:rPr>
          <w:lang w:val="en-US"/>
        </w:rPr>
        <w:t xml:space="preserve">Link “Detailed Log” để </w:t>
      </w:r>
      <w:r w:rsidRPr="000158D7">
        <w:rPr>
          <w:b/>
          <w:color w:val="0070C0"/>
          <w:lang w:val="en-US"/>
        </w:rPr>
        <w:t>click vào bay đến</w:t>
      </w:r>
      <w:r>
        <w:rPr>
          <w:lang w:val="en-US"/>
        </w:rPr>
        <w:t xml:space="preserve"> trang “Report – Detailed Backup Log”</w:t>
      </w:r>
    </w:p>
    <w:p w:rsidR="00702BE7" w:rsidRDefault="00702BE7" w:rsidP="00702BE7">
      <w:pPr>
        <w:pStyle w:val="Content-List1"/>
        <w:rPr>
          <w:b/>
        </w:rPr>
      </w:pPr>
      <w:r w:rsidRPr="0006266C">
        <w:rPr>
          <w:b/>
        </w:rPr>
        <w:t>Email &amp; SMS Settings:</w:t>
      </w:r>
      <w:r w:rsidR="007912A9">
        <w:rPr>
          <w:b/>
        </w:rPr>
        <w:t xml:space="preserve"> (</w:t>
      </w:r>
      <w:r w:rsidR="007912A9" w:rsidRPr="007912A9">
        <w:rPr>
          <w:b/>
          <w:color w:val="0070C0"/>
        </w:rPr>
        <w:t xml:space="preserve">Reuse </w:t>
      </w:r>
      <w:r w:rsidR="007912A9" w:rsidRPr="007912A9">
        <w:rPr>
          <w:b/>
          <w:color w:val="0070C0"/>
        </w:rPr>
        <w:fldChar w:fldCharType="begin"/>
      </w:r>
      <w:r w:rsidR="007912A9" w:rsidRPr="007912A9">
        <w:rPr>
          <w:b/>
          <w:color w:val="0070C0"/>
        </w:rPr>
        <w:instrText xml:space="preserve"> REF _Ref387569444 \r \h </w:instrText>
      </w:r>
      <w:r w:rsidR="007912A9" w:rsidRPr="007912A9">
        <w:rPr>
          <w:b/>
          <w:color w:val="0070C0"/>
        </w:rPr>
      </w:r>
      <w:r w:rsidR="007912A9" w:rsidRPr="007912A9">
        <w:rPr>
          <w:b/>
          <w:color w:val="0070C0"/>
        </w:rPr>
        <w:fldChar w:fldCharType="separate"/>
      </w:r>
      <w:r w:rsidR="007912A9" w:rsidRPr="007912A9">
        <w:rPr>
          <w:b/>
          <w:color w:val="0070C0"/>
        </w:rPr>
        <w:t>4.13</w:t>
      </w:r>
      <w:r w:rsidR="007912A9" w:rsidRPr="007912A9">
        <w:rPr>
          <w:b/>
          <w:color w:val="0070C0"/>
        </w:rPr>
        <w:fldChar w:fldCharType="end"/>
      </w:r>
      <w:r w:rsidR="007912A9">
        <w:rPr>
          <w:b/>
        </w:rPr>
        <w:t>)</w:t>
      </w:r>
    </w:p>
    <w:p w:rsidR="008B7444" w:rsidRPr="0006266C" w:rsidRDefault="007D22A8" w:rsidP="008B7444">
      <w:pPr>
        <w:pStyle w:val="Content-List1"/>
        <w:numPr>
          <w:ilvl w:val="0"/>
          <w:numId w:val="0"/>
        </w:numPr>
        <w:ind w:left="720"/>
        <w:rPr>
          <w:b/>
        </w:rPr>
      </w:pPr>
      <w:r>
        <w:rPr>
          <w:noProof/>
        </w:rPr>
        <w:lastRenderedPageBreak/>
        <w:drawing>
          <wp:inline distT="0" distB="0" distL="0" distR="0" wp14:anchorId="5AA0EF1D" wp14:editId="6B021329">
            <wp:extent cx="3657600" cy="29245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7600" cy="2924537"/>
                    </a:xfrm>
                    <a:prstGeom prst="rect">
                      <a:avLst/>
                    </a:prstGeom>
                  </pic:spPr>
                </pic:pic>
              </a:graphicData>
            </a:graphic>
          </wp:inline>
        </w:drawing>
      </w:r>
    </w:p>
    <w:p w:rsidR="0088202A" w:rsidRDefault="00442A41" w:rsidP="0088202A">
      <w:pPr>
        <w:pStyle w:val="Heading2"/>
      </w:pPr>
      <w:bookmarkStart w:id="46" w:name="_Toc387569928"/>
      <w:r>
        <w:t>Report – Detailed Backup Logs</w:t>
      </w:r>
      <w:r w:rsidR="00B60E8A">
        <w:t xml:space="preserve"> </w:t>
      </w:r>
      <w:r w:rsidR="00171D31">
        <w:t>-  All roles</w:t>
      </w:r>
      <w:r w:rsidR="00595AD6">
        <w:t xml:space="preserve"> </w:t>
      </w:r>
      <w:r w:rsidR="00B60E8A">
        <w:t>(Duy + Phi)</w:t>
      </w:r>
      <w:bookmarkEnd w:id="46"/>
    </w:p>
    <w:p w:rsidR="00442A41" w:rsidRDefault="00442A41" w:rsidP="00442A41">
      <w:pPr>
        <w:pStyle w:val="Heading4"/>
      </w:pPr>
      <w:bookmarkStart w:id="47" w:name="_Toc387569929"/>
      <w:r>
        <w:t>Chi tiết</w:t>
      </w:r>
      <w:bookmarkEnd w:id="47"/>
    </w:p>
    <w:p w:rsidR="00CD083D" w:rsidRDefault="00D05F8A" w:rsidP="00CD083D">
      <w:pPr>
        <w:pStyle w:val="Content-List1"/>
        <w:rPr>
          <w:b/>
        </w:rPr>
      </w:pPr>
      <w:r w:rsidRPr="00614EDD">
        <w:rPr>
          <w:b/>
        </w:rPr>
        <w:t>Backup Job Summary</w:t>
      </w:r>
      <w:r w:rsidR="00614EDD" w:rsidRPr="00614EDD">
        <w:rPr>
          <w:b/>
        </w:rPr>
        <w:t>:</w:t>
      </w:r>
    </w:p>
    <w:p w:rsidR="00FA06B8" w:rsidRPr="00614EDD" w:rsidRDefault="00FA06B8" w:rsidP="00FA06B8">
      <w:pPr>
        <w:pStyle w:val="Content-List1"/>
        <w:numPr>
          <w:ilvl w:val="0"/>
          <w:numId w:val="0"/>
        </w:numPr>
        <w:ind w:left="720"/>
        <w:rPr>
          <w:b/>
        </w:rPr>
      </w:pPr>
      <w:r>
        <w:rPr>
          <w:noProof/>
        </w:rPr>
        <w:drawing>
          <wp:inline distT="0" distB="0" distL="0" distR="0" wp14:anchorId="49A5EDC0" wp14:editId="7D9EC147">
            <wp:extent cx="308610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86100" cy="1076325"/>
                    </a:xfrm>
                    <a:prstGeom prst="rect">
                      <a:avLst/>
                    </a:prstGeom>
                  </pic:spPr>
                </pic:pic>
              </a:graphicData>
            </a:graphic>
          </wp:inline>
        </w:drawing>
      </w:r>
    </w:p>
    <w:p w:rsidR="00D05F8A" w:rsidRDefault="00D05F8A" w:rsidP="00CD083D">
      <w:pPr>
        <w:pStyle w:val="Content-List1"/>
        <w:rPr>
          <w:b/>
        </w:rPr>
      </w:pPr>
      <w:r w:rsidRPr="00A1298A">
        <w:rPr>
          <w:b/>
        </w:rPr>
        <w:t>Backup Job Statistics</w:t>
      </w:r>
      <w:r w:rsidR="00614EDD" w:rsidRPr="00A1298A">
        <w:rPr>
          <w:b/>
        </w:rPr>
        <w:t>:</w:t>
      </w:r>
    </w:p>
    <w:p w:rsidR="004E3B2F" w:rsidRPr="00A1298A" w:rsidRDefault="004E3B2F" w:rsidP="004E3B2F">
      <w:pPr>
        <w:pStyle w:val="Content-List1"/>
        <w:numPr>
          <w:ilvl w:val="0"/>
          <w:numId w:val="0"/>
        </w:numPr>
        <w:ind w:left="720"/>
        <w:rPr>
          <w:b/>
        </w:rPr>
      </w:pPr>
      <w:r>
        <w:rPr>
          <w:noProof/>
        </w:rPr>
        <w:drawing>
          <wp:inline distT="0" distB="0" distL="0" distR="0" wp14:anchorId="4E69BB86" wp14:editId="494BF1E6">
            <wp:extent cx="29432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43225" cy="1409700"/>
                    </a:xfrm>
                    <a:prstGeom prst="rect">
                      <a:avLst/>
                    </a:prstGeom>
                  </pic:spPr>
                </pic:pic>
              </a:graphicData>
            </a:graphic>
          </wp:inline>
        </w:drawing>
      </w:r>
    </w:p>
    <w:p w:rsidR="00442A41" w:rsidRDefault="00442A41" w:rsidP="00442A41">
      <w:pPr>
        <w:pStyle w:val="Heading3"/>
      </w:pPr>
      <w:bookmarkStart w:id="48" w:name="_Toc387569930"/>
      <w:r>
        <w:t>Cách thực hiện</w:t>
      </w:r>
      <w:bookmarkEnd w:id="48"/>
    </w:p>
    <w:p w:rsidR="000239B3" w:rsidRDefault="000239B3" w:rsidP="00D23383">
      <w:pPr>
        <w:pStyle w:val="Content-List1"/>
      </w:pPr>
      <w:r>
        <w:t xml:space="preserve">Get dữ liệu từ </w:t>
      </w:r>
      <w:r w:rsidR="00FA0AC8">
        <w:t>OBS Server</w:t>
      </w:r>
      <w:r>
        <w:t xml:space="preserve"> và show lên.</w:t>
      </w:r>
    </w:p>
    <w:p w:rsidR="00A536D4" w:rsidRDefault="00A536D4" w:rsidP="00A536D4">
      <w:pPr>
        <w:pStyle w:val="Heading2"/>
      </w:pPr>
      <w:bookmarkStart w:id="49" w:name="_Toc387569931"/>
      <w:r>
        <w:t>System Log</w:t>
      </w:r>
      <w:r w:rsidR="00550072">
        <w:t xml:space="preserve"> (Ngoc</w:t>
      </w:r>
      <w:r w:rsidR="0036770B">
        <w:t xml:space="preserve"> + Phi</w:t>
      </w:r>
      <w:r w:rsidR="00550072">
        <w:t>)</w:t>
      </w:r>
      <w:bookmarkEnd w:id="49"/>
    </w:p>
    <w:p w:rsidR="00A536D4" w:rsidRDefault="00A536D4" w:rsidP="00A536D4">
      <w:pPr>
        <w:pStyle w:val="Heading3"/>
      </w:pPr>
      <w:bookmarkStart w:id="50" w:name="_Toc387569932"/>
      <w:r>
        <w:t>Mục đích</w:t>
      </w:r>
      <w:bookmarkEnd w:id="50"/>
    </w:p>
    <w:p w:rsidR="00984C9C" w:rsidRDefault="00C40A3E" w:rsidP="001E096A">
      <w:pPr>
        <w:pStyle w:val="Content-List1"/>
      </w:pPr>
      <w:r>
        <w:t xml:space="preserve">Show chi tiết log của tất cả </w:t>
      </w:r>
      <w:r w:rsidR="00FA0AC8">
        <w:t>Admin account</w:t>
      </w:r>
      <w:r>
        <w:t xml:space="preserve"> lưu trong </w:t>
      </w:r>
      <w:r w:rsidR="00FA0AC8">
        <w:t>OBS Server</w:t>
      </w:r>
    </w:p>
    <w:p w:rsidR="00C40A3E" w:rsidRPr="00984C9C" w:rsidRDefault="00C40A3E" w:rsidP="001E096A">
      <w:pPr>
        <w:pStyle w:val="Content-List1"/>
      </w:pPr>
      <w:r>
        <w:t xml:space="preserve">Show chi tiết các log mà user thao tác với Portal: </w:t>
      </w:r>
      <w:r w:rsidR="003C7931">
        <w:t>Manager account</w:t>
      </w:r>
      <w:r>
        <w:t xml:space="preserve"> account, </w:t>
      </w:r>
      <w:r w:rsidR="00FA0AC8">
        <w:t>Admin account</w:t>
      </w:r>
    </w:p>
    <w:p w:rsidR="00A536D4" w:rsidRDefault="00A536D4" w:rsidP="00A536D4">
      <w:pPr>
        <w:pStyle w:val="Heading3"/>
      </w:pPr>
      <w:bookmarkStart w:id="51" w:name="_Toc387569933"/>
      <w:r>
        <w:lastRenderedPageBreak/>
        <w:t>Phân tích chức năng</w:t>
      </w:r>
      <w:bookmarkEnd w:id="51"/>
    </w:p>
    <w:p w:rsidR="0094134B" w:rsidRDefault="0094134B" w:rsidP="0094134B">
      <w:pPr>
        <w:pStyle w:val="Heading4"/>
      </w:pPr>
      <w:bookmarkStart w:id="52" w:name="_Toc387569934"/>
      <w:r>
        <w:t>Tổng quan</w:t>
      </w:r>
      <w:bookmarkEnd w:id="52"/>
    </w:p>
    <w:p w:rsidR="00152088" w:rsidRDefault="00152088" w:rsidP="00152088">
      <w:pPr>
        <w:pStyle w:val="Content-List1"/>
      </w:pPr>
      <w:r>
        <w:t xml:space="preserve">Đây là chức năng show dữ liệu dạng </w:t>
      </w:r>
      <w:r w:rsidR="00E170DE">
        <w:t>text</w:t>
      </w:r>
    </w:p>
    <w:p w:rsidR="00E170DE" w:rsidRDefault="00146A60" w:rsidP="00152088">
      <w:pPr>
        <w:pStyle w:val="Content-List1"/>
      </w:pPr>
      <w:r>
        <w:t>Có 2 loại Log:</w:t>
      </w:r>
    </w:p>
    <w:p w:rsidR="00146A60" w:rsidRDefault="003C7931" w:rsidP="00146A60">
      <w:pPr>
        <w:pStyle w:val="Content-List2"/>
      </w:pPr>
      <w:r>
        <w:t>Manager account</w:t>
      </w:r>
      <w:r w:rsidR="00146A60">
        <w:t xml:space="preserve">: Đây là tài khoản không có trong </w:t>
      </w:r>
      <w:r w:rsidR="00FA0AC8">
        <w:t>OBS Server</w:t>
      </w:r>
      <w:r w:rsidR="00146A60">
        <w:t xml:space="preserve">. Do đó, mọi thao tác chỉ có thể thực hiện qua Portal </w:t>
      </w:r>
      <w:r w:rsidR="00146A60">
        <w:sym w:font="Wingdings" w:char="F0E0"/>
      </w:r>
      <w:r w:rsidR="00146A60">
        <w:t xml:space="preserve"> Show log các thao tác mà user này thực hiện với Portal: Đổi password, Xóa backup set, Sửa backup set,…</w:t>
      </w:r>
    </w:p>
    <w:p w:rsidR="00146A60" w:rsidRDefault="00FA0AC8" w:rsidP="00146A60">
      <w:pPr>
        <w:pStyle w:val="Content-List2"/>
      </w:pPr>
      <w:r>
        <w:t>Admin account</w:t>
      </w:r>
      <w:r w:rsidR="00146A60">
        <w:t xml:space="preserve">: Các thao tác của tài khoản này có thể thực hiện từ Portal hoặc trên phần mềm (vGuard Lite, vGuard Pro). </w:t>
      </w:r>
      <w:r w:rsidR="00BF4538">
        <w:t xml:space="preserve">Show log trên </w:t>
      </w:r>
      <w:r>
        <w:t>OBS Server</w:t>
      </w:r>
      <w:r w:rsidR="00BF4538">
        <w:t xml:space="preserve"> lẫn log trong DB của Portal.</w:t>
      </w:r>
    </w:p>
    <w:p w:rsidR="009F38C9" w:rsidRDefault="0094134B" w:rsidP="0094134B">
      <w:pPr>
        <w:pStyle w:val="Heading4"/>
      </w:pPr>
      <w:bookmarkStart w:id="53" w:name="_Toc387569935"/>
      <w:r>
        <w:t>Chi tiết</w:t>
      </w:r>
      <w:bookmarkEnd w:id="53"/>
    </w:p>
    <w:p w:rsidR="0094134B" w:rsidRDefault="00112A19" w:rsidP="0094134B">
      <w:pPr>
        <w:pStyle w:val="Content-List1"/>
        <w:rPr>
          <w:b/>
        </w:rPr>
      </w:pPr>
      <w:r w:rsidRPr="00112A19">
        <w:rPr>
          <w:b/>
        </w:rPr>
        <w:t xml:space="preserve">Log của </w:t>
      </w:r>
      <w:r w:rsidR="003C7931">
        <w:rPr>
          <w:b/>
        </w:rPr>
        <w:t>Manager account</w:t>
      </w:r>
      <w:r w:rsidRPr="00112A19">
        <w:rPr>
          <w:b/>
        </w:rPr>
        <w:t>:</w:t>
      </w:r>
    </w:p>
    <w:p w:rsidR="00112A19" w:rsidRDefault="00112A19" w:rsidP="00112A19">
      <w:pPr>
        <w:pStyle w:val="Content-List2"/>
      </w:pPr>
      <w:r>
        <w:t>Log các thao tác mà tài khoản này th</w:t>
      </w:r>
      <w:r w:rsidR="006F6D36">
        <w:t xml:space="preserve">ực hiện </w:t>
      </w:r>
      <w:r>
        <w:t>trên Portal:</w:t>
      </w:r>
    </w:p>
    <w:p w:rsidR="00112A19" w:rsidRPr="00B07277" w:rsidRDefault="00B07277" w:rsidP="00112A19">
      <w:pPr>
        <w:pStyle w:val="Content-List3"/>
      </w:pPr>
      <w:r>
        <w:rPr>
          <w:lang w:val="en-US"/>
        </w:rPr>
        <w:t>Login, logout</w:t>
      </w:r>
    </w:p>
    <w:p w:rsidR="00B07277" w:rsidRPr="00B07277" w:rsidRDefault="00B07277" w:rsidP="00112A19">
      <w:pPr>
        <w:pStyle w:val="Content-List3"/>
      </w:pPr>
      <w:r>
        <w:rPr>
          <w:lang w:val="en-US"/>
        </w:rPr>
        <w:t xml:space="preserve">Add/Edit/Delete </w:t>
      </w:r>
      <w:r w:rsidR="00FA0AC8">
        <w:rPr>
          <w:lang w:val="en-US"/>
        </w:rPr>
        <w:t>Admin account</w:t>
      </w:r>
    </w:p>
    <w:p w:rsidR="00B07277" w:rsidRPr="00B07277" w:rsidRDefault="00B07277" w:rsidP="00112A19">
      <w:pPr>
        <w:pStyle w:val="Content-List3"/>
      </w:pPr>
      <w:r>
        <w:rPr>
          <w:lang w:val="en-US"/>
        </w:rPr>
        <w:t>…</w:t>
      </w:r>
    </w:p>
    <w:p w:rsidR="00B07277" w:rsidRPr="00607128" w:rsidRDefault="00B07277" w:rsidP="00B07277">
      <w:pPr>
        <w:pStyle w:val="Content-List1"/>
        <w:rPr>
          <w:b/>
        </w:rPr>
      </w:pPr>
      <w:r w:rsidRPr="00607128">
        <w:rPr>
          <w:b/>
        </w:rPr>
        <w:t xml:space="preserve">Log của </w:t>
      </w:r>
      <w:r w:rsidR="00FA0AC8">
        <w:rPr>
          <w:b/>
        </w:rPr>
        <w:t>Admin account</w:t>
      </w:r>
      <w:r w:rsidRPr="00607128">
        <w:rPr>
          <w:b/>
        </w:rPr>
        <w:t>:</w:t>
      </w:r>
    </w:p>
    <w:p w:rsidR="006E2DA7" w:rsidRDefault="006E2DA7" w:rsidP="006E2DA7">
      <w:pPr>
        <w:pStyle w:val="Content-List2"/>
      </w:pPr>
      <w:r>
        <w:t>Log các thao tác mà tài khoản này thực hiện trên Portal:</w:t>
      </w:r>
    </w:p>
    <w:p w:rsidR="006E2DA7" w:rsidRPr="00B07277" w:rsidRDefault="006E2DA7" w:rsidP="006E2DA7">
      <w:pPr>
        <w:pStyle w:val="Content-List3"/>
      </w:pPr>
      <w:r>
        <w:rPr>
          <w:lang w:val="en-US"/>
        </w:rPr>
        <w:t>Login, logout</w:t>
      </w:r>
    </w:p>
    <w:p w:rsidR="006E2DA7" w:rsidRPr="00B07277" w:rsidRDefault="006E2DA7" w:rsidP="006E2DA7">
      <w:pPr>
        <w:pStyle w:val="Content-List3"/>
      </w:pPr>
      <w:r>
        <w:rPr>
          <w:lang w:val="en-US"/>
        </w:rPr>
        <w:t xml:space="preserve">Add/Edit/Delete </w:t>
      </w:r>
      <w:r w:rsidR="00FA0AC8">
        <w:rPr>
          <w:lang w:val="en-US"/>
        </w:rPr>
        <w:t>Admin account</w:t>
      </w:r>
    </w:p>
    <w:p w:rsidR="00B07277" w:rsidRPr="006E2DA7" w:rsidRDefault="006E2DA7" w:rsidP="006E2DA7">
      <w:pPr>
        <w:pStyle w:val="Content-List3"/>
      </w:pPr>
      <w:r>
        <w:rPr>
          <w:lang w:val="en-US"/>
        </w:rPr>
        <w:t>…</w:t>
      </w:r>
    </w:p>
    <w:p w:rsidR="006E2DA7" w:rsidRDefault="00AB6E36" w:rsidP="006E2DA7">
      <w:pPr>
        <w:pStyle w:val="Content-List2"/>
      </w:pPr>
      <w:r>
        <w:t xml:space="preserve">Log các thao tác mà tài khoản này thực hiện trên </w:t>
      </w:r>
      <w:r w:rsidR="00FA0AC8">
        <w:t>OBS Server</w:t>
      </w:r>
      <w:r>
        <w:t xml:space="preserve"> (với phần mềm vGuard Pro):</w:t>
      </w:r>
    </w:p>
    <w:p w:rsidR="00AB6E36" w:rsidRPr="00112A19" w:rsidRDefault="00AB6E36" w:rsidP="00AB6E36">
      <w:pPr>
        <w:pStyle w:val="Content-List3"/>
      </w:pPr>
      <w:r>
        <w:rPr>
          <w:lang w:val="en-US"/>
        </w:rPr>
        <w:t xml:space="preserve">Nội dung lấy trực tiếp từ </w:t>
      </w:r>
      <w:r w:rsidR="00FA0AC8">
        <w:rPr>
          <w:lang w:val="en-US"/>
        </w:rPr>
        <w:t>OBS Server</w:t>
      </w:r>
    </w:p>
    <w:p w:rsidR="00A536D4" w:rsidRDefault="00343BE7" w:rsidP="00A536D4">
      <w:pPr>
        <w:pStyle w:val="Heading3"/>
      </w:pPr>
      <w:bookmarkStart w:id="54" w:name="_Toc387569936"/>
      <w:r>
        <w:t>Cách thực hiện</w:t>
      </w:r>
      <w:bookmarkEnd w:id="54"/>
    </w:p>
    <w:p w:rsidR="00AB6E36" w:rsidRDefault="00607128" w:rsidP="00AB6E36">
      <w:pPr>
        <w:pStyle w:val="Content-List1"/>
      </w:pPr>
      <w:r>
        <w:t xml:space="preserve">Với log của </w:t>
      </w:r>
      <w:r w:rsidR="00FA0AC8">
        <w:t>Admin account</w:t>
      </w:r>
      <w:r>
        <w:t xml:space="preserve">, truy xuất từ </w:t>
      </w:r>
      <w:r w:rsidR="00FA0AC8">
        <w:t>OBS Server</w:t>
      </w:r>
    </w:p>
    <w:p w:rsidR="00607128" w:rsidRPr="00AB6E36" w:rsidRDefault="00607128" w:rsidP="00AB6E36">
      <w:pPr>
        <w:pStyle w:val="Content-List1"/>
      </w:pPr>
      <w:r>
        <w:t xml:space="preserve">Với log của </w:t>
      </w:r>
      <w:r w:rsidR="003C7931">
        <w:t>Manager account</w:t>
      </w:r>
      <w:r>
        <w:t xml:space="preserve"> và các thao tác trên Portal c</w:t>
      </w:r>
      <w:r w:rsidR="00F97C92">
        <w:t xml:space="preserve">ủa </w:t>
      </w:r>
      <w:r w:rsidR="00FA0AC8">
        <w:t>Admin account</w:t>
      </w:r>
      <w:r w:rsidR="00F97C92">
        <w:t xml:space="preserve">, truy xuất từ </w:t>
      </w:r>
      <w:r w:rsidR="00FA0AC8">
        <w:t>OBS Server</w:t>
      </w:r>
      <w:r w:rsidR="00F97C92">
        <w:t xml:space="preserve"> và trong DB Portal</w:t>
      </w:r>
    </w:p>
    <w:p w:rsidR="00343BE7" w:rsidRPr="00343BE7" w:rsidRDefault="00343BE7" w:rsidP="00343BE7"/>
    <w:p w:rsidR="00FF55F7" w:rsidRDefault="004C1DB4" w:rsidP="00FF55F7">
      <w:pPr>
        <w:pStyle w:val="Heading2"/>
      </w:pPr>
      <w:bookmarkStart w:id="55" w:name="_Toc387569937"/>
      <w:r>
        <w:t>Download</w:t>
      </w:r>
      <w:r w:rsidR="00447945">
        <w:t xml:space="preserve">  (Vntt + Phi)</w:t>
      </w:r>
      <w:bookmarkEnd w:id="55"/>
    </w:p>
    <w:p w:rsidR="00B10883" w:rsidRDefault="00AA4E08" w:rsidP="00B10883">
      <w:pPr>
        <w:pStyle w:val="Heading2"/>
      </w:pPr>
      <w:bookmarkStart w:id="56" w:name="_Toc387569938"/>
      <w:bookmarkEnd w:id="6"/>
      <w:r>
        <w:t>Account Settings</w:t>
      </w:r>
      <w:r w:rsidR="009709B8">
        <w:t xml:space="preserve"> (Phuc + Duy)</w:t>
      </w:r>
      <w:bookmarkEnd w:id="56"/>
    </w:p>
    <w:p w:rsidR="00AF3282" w:rsidRDefault="00AF3282" w:rsidP="00AF3282">
      <w:pPr>
        <w:pStyle w:val="Heading3"/>
      </w:pPr>
      <w:bookmarkStart w:id="57" w:name="_Toc387569939"/>
      <w:r>
        <w:t>Mục đích</w:t>
      </w:r>
      <w:bookmarkEnd w:id="57"/>
    </w:p>
    <w:p w:rsidR="00E103C0" w:rsidRDefault="004D628C" w:rsidP="001361C3">
      <w:pPr>
        <w:pStyle w:val="Content-List1"/>
      </w:pPr>
      <w:r>
        <w:t xml:space="preserve">Cho phép user xem và thực hiện các </w:t>
      </w:r>
      <w:r w:rsidR="00640A79">
        <w:t>setting.</w:t>
      </w:r>
    </w:p>
    <w:p w:rsidR="00B640A6" w:rsidRPr="00D65299" w:rsidRDefault="00B640A6" w:rsidP="00B640A6">
      <w:pPr>
        <w:pStyle w:val="Content-List1"/>
        <w:numPr>
          <w:ilvl w:val="0"/>
          <w:numId w:val="0"/>
        </w:numPr>
        <w:ind w:left="720"/>
      </w:pPr>
      <w:r>
        <w:rPr>
          <w:noProof/>
        </w:rPr>
        <w:lastRenderedPageBreak/>
        <w:drawing>
          <wp:inline distT="0" distB="0" distL="0" distR="0" wp14:anchorId="018BE5D1" wp14:editId="6EFC2D8F">
            <wp:extent cx="4865131" cy="2314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71051" cy="2317392"/>
                    </a:xfrm>
                    <a:prstGeom prst="rect">
                      <a:avLst/>
                    </a:prstGeom>
                  </pic:spPr>
                </pic:pic>
              </a:graphicData>
            </a:graphic>
          </wp:inline>
        </w:drawing>
      </w:r>
    </w:p>
    <w:p w:rsidR="002C41CA" w:rsidRDefault="002C41CA" w:rsidP="002C41CA">
      <w:pPr>
        <w:pStyle w:val="Heading2"/>
      </w:pPr>
      <w:bookmarkStart w:id="58" w:name="_Ref387569444"/>
      <w:bookmarkStart w:id="59" w:name="_Toc387569940"/>
      <w:r>
        <w:t>Account Settings – Email/SMS Report</w:t>
      </w:r>
      <w:bookmarkEnd w:id="58"/>
      <w:bookmarkEnd w:id="59"/>
    </w:p>
    <w:p w:rsidR="002C41CA" w:rsidRDefault="00DF70A9" w:rsidP="008256E6">
      <w:pPr>
        <w:pStyle w:val="Heading3"/>
      </w:pPr>
      <w:bookmarkStart w:id="60" w:name="_Toc387569941"/>
      <w:r>
        <w:t>Mục đích</w:t>
      </w:r>
      <w:bookmarkEnd w:id="60"/>
    </w:p>
    <w:p w:rsidR="006939EA" w:rsidRPr="006939EA" w:rsidRDefault="006939EA" w:rsidP="006939EA">
      <w:pPr>
        <w:pStyle w:val="Content-List1"/>
      </w:pPr>
      <w:r>
        <w:t xml:space="preserve">Cho phép user cấu hình các thông số để Report Send App gửi report </w:t>
      </w:r>
      <w:r w:rsidR="008D49F2">
        <w:t xml:space="preserve">kết quả backup </w:t>
      </w:r>
      <w:r>
        <w:t>qua Email/SMS</w:t>
      </w:r>
    </w:p>
    <w:p w:rsidR="003A0E3F" w:rsidRDefault="003A0E3F" w:rsidP="003A0E3F">
      <w:pPr>
        <w:pStyle w:val="Heading4"/>
      </w:pPr>
      <w:bookmarkStart w:id="61" w:name="_Toc387569942"/>
      <w:r>
        <w:t>Chi tiết</w:t>
      </w:r>
      <w:bookmarkEnd w:id="61"/>
    </w:p>
    <w:p w:rsidR="00925FDC" w:rsidRPr="005C6853" w:rsidRDefault="00925FDC" w:rsidP="00925FDC">
      <w:pPr>
        <w:pStyle w:val="Content-List1"/>
        <w:numPr>
          <w:ilvl w:val="0"/>
          <w:numId w:val="0"/>
        </w:numPr>
        <w:ind w:left="720"/>
      </w:pPr>
      <w:r>
        <w:rPr>
          <w:noProof/>
        </w:rPr>
        <w:drawing>
          <wp:inline distT="0" distB="0" distL="0" distR="0" wp14:anchorId="5B6CAE5A" wp14:editId="73698B2F">
            <wp:extent cx="4886325" cy="3061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84580" cy="3060691"/>
                    </a:xfrm>
                    <a:prstGeom prst="rect">
                      <a:avLst/>
                    </a:prstGeom>
                  </pic:spPr>
                </pic:pic>
              </a:graphicData>
            </a:graphic>
          </wp:inline>
        </w:drawing>
      </w:r>
    </w:p>
    <w:p w:rsidR="00DF70A9" w:rsidRDefault="00DF70A9" w:rsidP="00DF70A9">
      <w:pPr>
        <w:pStyle w:val="Heading3"/>
      </w:pPr>
      <w:bookmarkStart w:id="62" w:name="_Toc387569943"/>
      <w:r>
        <w:t>Cách thực hiện</w:t>
      </w:r>
      <w:bookmarkEnd w:id="62"/>
    </w:p>
    <w:p w:rsidR="00401044" w:rsidRPr="00672B93" w:rsidRDefault="00401044" w:rsidP="00401044">
      <w:pPr>
        <w:pStyle w:val="Content-List1"/>
        <w:rPr>
          <w:b/>
          <w:color w:val="0070C0"/>
        </w:rPr>
      </w:pPr>
      <w:r w:rsidRPr="00672B93">
        <w:rPr>
          <w:b/>
          <w:color w:val="0070C0"/>
        </w:rPr>
        <w:t xml:space="preserve">Việc sử dụng các setting này để gửi report sẽ do Report Sender App </w:t>
      </w:r>
      <w:r w:rsidR="00A26CC8" w:rsidRPr="00672B93">
        <w:rPr>
          <w:b/>
          <w:color w:val="0070C0"/>
        </w:rPr>
        <w:t>đảm trách</w:t>
      </w:r>
    </w:p>
    <w:p w:rsidR="007B3E07" w:rsidRPr="007B3E07" w:rsidRDefault="007B3E07" w:rsidP="00B23046">
      <w:pPr>
        <w:pStyle w:val="Heading1"/>
        <w:numPr>
          <w:ilvl w:val="0"/>
          <w:numId w:val="0"/>
        </w:numPr>
        <w:ind w:left="432"/>
        <w:jc w:val="center"/>
        <w:rPr>
          <w:color w:val="0070C0"/>
        </w:rPr>
      </w:pPr>
      <w:bookmarkStart w:id="63" w:name="_Toc387569944"/>
      <w:r w:rsidRPr="007B3E07">
        <w:rPr>
          <w:color w:val="0070C0"/>
        </w:rPr>
        <w:lastRenderedPageBreak/>
        <w:t>Các phân hệ phía VNTT</w:t>
      </w:r>
      <w:bookmarkEnd w:id="63"/>
    </w:p>
    <w:p w:rsidR="00E75A30" w:rsidRDefault="00E75A30" w:rsidP="00D72CDE">
      <w:pPr>
        <w:pStyle w:val="Heading1"/>
        <w:pageBreakBefore w:val="0"/>
        <w:numPr>
          <w:ilvl w:val="0"/>
          <w:numId w:val="15"/>
        </w:numPr>
      </w:pPr>
      <w:bookmarkStart w:id="64" w:name="_Toc387569945"/>
      <w:r>
        <w:t>Phân hệ Admin</w:t>
      </w:r>
      <w:bookmarkEnd w:id="64"/>
    </w:p>
    <w:p w:rsidR="00E75A30" w:rsidRDefault="000E66F7" w:rsidP="003B54AE">
      <w:pPr>
        <w:pStyle w:val="Heading2"/>
      </w:pPr>
      <w:bookmarkStart w:id="65" w:name="_Toc387569946"/>
      <w:r>
        <w:t>Quản lý gói dịch vụ</w:t>
      </w:r>
      <w:r w:rsidR="006C370B">
        <w:t xml:space="preserve"> (</w:t>
      </w:r>
      <w:r w:rsidR="000C46D7">
        <w:t xml:space="preserve"> </w:t>
      </w:r>
      <w:r w:rsidR="002C01F4">
        <w:sym w:font="Wingdings" w:char="F0E0"/>
      </w:r>
      <w:r w:rsidR="000C46D7">
        <w:t xml:space="preserve"> </w:t>
      </w:r>
      <w:r w:rsidR="006C370B">
        <w:t>Phi)</w:t>
      </w:r>
      <w:bookmarkEnd w:id="65"/>
    </w:p>
    <w:p w:rsidR="001030D7" w:rsidRPr="001030D7" w:rsidRDefault="001030D7" w:rsidP="004229AA">
      <w:pPr>
        <w:pStyle w:val="Content"/>
        <w:rPr>
          <w:b/>
        </w:rPr>
      </w:pPr>
      <w:r w:rsidRPr="001030D7">
        <w:rPr>
          <w:b/>
        </w:rPr>
        <w:t>Enterprise Backup</w:t>
      </w:r>
    </w:p>
    <w:tbl>
      <w:tblPr>
        <w:tblStyle w:val="TableGrid"/>
        <w:tblW w:w="10980" w:type="dxa"/>
        <w:tblInd w:w="-1332" w:type="dxa"/>
        <w:tblLayout w:type="fixed"/>
        <w:tblLook w:val="04A0" w:firstRow="1" w:lastRow="0" w:firstColumn="1" w:lastColumn="0" w:noHBand="0" w:noVBand="1"/>
      </w:tblPr>
      <w:tblGrid>
        <w:gridCol w:w="1530"/>
        <w:gridCol w:w="1080"/>
        <w:gridCol w:w="1170"/>
        <w:gridCol w:w="1170"/>
        <w:gridCol w:w="1170"/>
        <w:gridCol w:w="1170"/>
        <w:gridCol w:w="1170"/>
        <w:gridCol w:w="1170"/>
        <w:gridCol w:w="1350"/>
      </w:tblGrid>
      <w:tr w:rsidR="004F1DD5" w:rsidTr="004F1DD5">
        <w:tc>
          <w:tcPr>
            <w:tcW w:w="1530" w:type="dxa"/>
          </w:tcPr>
          <w:p w:rsidR="001030D7" w:rsidRDefault="004F1DD5" w:rsidP="004F1DD5">
            <w:pPr>
              <w:pStyle w:val="Content"/>
            </w:pPr>
            <w:r>
              <w:t>Dung lượng</w:t>
            </w:r>
          </w:p>
        </w:tc>
        <w:tc>
          <w:tcPr>
            <w:tcW w:w="1080" w:type="dxa"/>
          </w:tcPr>
          <w:p w:rsidR="001030D7" w:rsidRDefault="004F1DD5" w:rsidP="004F1DD5">
            <w:pPr>
              <w:pStyle w:val="Content"/>
              <w:jc w:val="center"/>
            </w:pPr>
            <w:r>
              <w:t>200 GB</w:t>
            </w:r>
          </w:p>
        </w:tc>
        <w:tc>
          <w:tcPr>
            <w:tcW w:w="1170" w:type="dxa"/>
          </w:tcPr>
          <w:p w:rsidR="001030D7" w:rsidRDefault="004F1DD5" w:rsidP="004F1DD5">
            <w:pPr>
              <w:pStyle w:val="Content"/>
              <w:jc w:val="center"/>
            </w:pPr>
            <w:r>
              <w:t>500 GB</w:t>
            </w:r>
          </w:p>
        </w:tc>
        <w:tc>
          <w:tcPr>
            <w:tcW w:w="1170" w:type="dxa"/>
          </w:tcPr>
          <w:p w:rsidR="001030D7" w:rsidRDefault="004F1DD5" w:rsidP="004F1DD5">
            <w:pPr>
              <w:pStyle w:val="Content"/>
              <w:jc w:val="center"/>
            </w:pPr>
            <w:r>
              <w:t>1 TB</w:t>
            </w:r>
          </w:p>
        </w:tc>
        <w:tc>
          <w:tcPr>
            <w:tcW w:w="1170" w:type="dxa"/>
          </w:tcPr>
          <w:p w:rsidR="001030D7" w:rsidRDefault="004F1DD5" w:rsidP="004F1DD5">
            <w:pPr>
              <w:pStyle w:val="Content"/>
              <w:jc w:val="center"/>
            </w:pPr>
            <w:r>
              <w:t>2 TB</w:t>
            </w:r>
          </w:p>
        </w:tc>
        <w:tc>
          <w:tcPr>
            <w:tcW w:w="1170" w:type="dxa"/>
          </w:tcPr>
          <w:p w:rsidR="001030D7" w:rsidRDefault="004F1DD5" w:rsidP="004F1DD5">
            <w:pPr>
              <w:pStyle w:val="Content"/>
              <w:jc w:val="center"/>
            </w:pPr>
            <w:r>
              <w:t>3 TB</w:t>
            </w:r>
          </w:p>
        </w:tc>
        <w:tc>
          <w:tcPr>
            <w:tcW w:w="1170" w:type="dxa"/>
          </w:tcPr>
          <w:p w:rsidR="001030D7" w:rsidRDefault="004F1DD5" w:rsidP="004F1DD5">
            <w:pPr>
              <w:pStyle w:val="Content"/>
              <w:jc w:val="center"/>
            </w:pPr>
            <w:r>
              <w:t>5 TB</w:t>
            </w:r>
          </w:p>
        </w:tc>
        <w:tc>
          <w:tcPr>
            <w:tcW w:w="1170" w:type="dxa"/>
          </w:tcPr>
          <w:p w:rsidR="001030D7" w:rsidRDefault="004F1DD5" w:rsidP="004F1DD5">
            <w:pPr>
              <w:pStyle w:val="Content"/>
              <w:jc w:val="center"/>
            </w:pPr>
            <w:r>
              <w:t>10 TB</w:t>
            </w:r>
          </w:p>
        </w:tc>
        <w:tc>
          <w:tcPr>
            <w:tcW w:w="1350" w:type="dxa"/>
          </w:tcPr>
          <w:p w:rsidR="001030D7" w:rsidRDefault="004F1DD5" w:rsidP="004F1DD5">
            <w:pPr>
              <w:pStyle w:val="Content"/>
              <w:jc w:val="center"/>
            </w:pPr>
            <w:r>
              <w:t>20 TB</w:t>
            </w:r>
          </w:p>
        </w:tc>
      </w:tr>
      <w:tr w:rsidR="004F1DD5" w:rsidTr="004F1DD5">
        <w:tc>
          <w:tcPr>
            <w:tcW w:w="1530" w:type="dxa"/>
          </w:tcPr>
          <w:p w:rsidR="001030D7" w:rsidRDefault="004F1DD5" w:rsidP="004229AA">
            <w:pPr>
              <w:pStyle w:val="Content"/>
            </w:pPr>
            <w:r>
              <w:t>Giá tiền</w:t>
            </w:r>
          </w:p>
        </w:tc>
        <w:tc>
          <w:tcPr>
            <w:tcW w:w="1080" w:type="dxa"/>
          </w:tcPr>
          <w:p w:rsidR="001030D7" w:rsidRDefault="004F1DD5" w:rsidP="004F1DD5">
            <w:pPr>
              <w:pStyle w:val="Content"/>
              <w:jc w:val="center"/>
            </w:pPr>
            <w:r>
              <w:t>3.390.000</w:t>
            </w:r>
          </w:p>
        </w:tc>
        <w:tc>
          <w:tcPr>
            <w:tcW w:w="1170" w:type="dxa"/>
          </w:tcPr>
          <w:p w:rsidR="001030D7" w:rsidRDefault="004F1DD5" w:rsidP="004F1DD5">
            <w:pPr>
              <w:pStyle w:val="Content"/>
              <w:jc w:val="center"/>
            </w:pPr>
            <w:r>
              <w:t>6.390.000</w:t>
            </w:r>
          </w:p>
        </w:tc>
        <w:tc>
          <w:tcPr>
            <w:tcW w:w="1170" w:type="dxa"/>
          </w:tcPr>
          <w:p w:rsidR="001030D7" w:rsidRDefault="004F1DD5" w:rsidP="004F1DD5">
            <w:pPr>
              <w:pStyle w:val="Content"/>
              <w:jc w:val="center"/>
            </w:pPr>
            <w:r>
              <w:t>9.390.000</w:t>
            </w:r>
          </w:p>
        </w:tc>
        <w:tc>
          <w:tcPr>
            <w:tcW w:w="1170" w:type="dxa"/>
          </w:tcPr>
          <w:p w:rsidR="001030D7" w:rsidRDefault="004F1DD5" w:rsidP="004F1DD5">
            <w:pPr>
              <w:pStyle w:val="Content"/>
              <w:jc w:val="center"/>
            </w:pPr>
            <w:r>
              <w:t>16.390.000</w:t>
            </w:r>
          </w:p>
        </w:tc>
        <w:tc>
          <w:tcPr>
            <w:tcW w:w="1170" w:type="dxa"/>
          </w:tcPr>
          <w:p w:rsidR="001030D7" w:rsidRDefault="004F1DD5" w:rsidP="004F1DD5">
            <w:pPr>
              <w:pStyle w:val="Content"/>
              <w:jc w:val="center"/>
            </w:pPr>
            <w:r>
              <w:t>23.390.000</w:t>
            </w:r>
          </w:p>
        </w:tc>
        <w:tc>
          <w:tcPr>
            <w:tcW w:w="1170" w:type="dxa"/>
          </w:tcPr>
          <w:p w:rsidR="001030D7" w:rsidRDefault="004F1DD5" w:rsidP="004F1DD5">
            <w:pPr>
              <w:pStyle w:val="Content"/>
              <w:jc w:val="center"/>
            </w:pPr>
            <w:r>
              <w:t>35.390.000</w:t>
            </w:r>
          </w:p>
        </w:tc>
        <w:tc>
          <w:tcPr>
            <w:tcW w:w="1170" w:type="dxa"/>
          </w:tcPr>
          <w:p w:rsidR="001030D7" w:rsidRDefault="004F1DD5" w:rsidP="004F1DD5">
            <w:pPr>
              <w:pStyle w:val="Content"/>
              <w:jc w:val="center"/>
            </w:pPr>
            <w:r>
              <w:t>60.390.000</w:t>
            </w:r>
          </w:p>
        </w:tc>
        <w:tc>
          <w:tcPr>
            <w:tcW w:w="1350" w:type="dxa"/>
          </w:tcPr>
          <w:p w:rsidR="001030D7" w:rsidRDefault="004F1DD5" w:rsidP="004F1DD5">
            <w:pPr>
              <w:pStyle w:val="Content"/>
              <w:jc w:val="center"/>
            </w:pPr>
            <w:r>
              <w:t>110.390.000</w:t>
            </w:r>
          </w:p>
        </w:tc>
      </w:tr>
    </w:tbl>
    <w:p w:rsidR="004F1DD5" w:rsidRPr="001030D7" w:rsidRDefault="004F1DD5" w:rsidP="004F1DD5">
      <w:pPr>
        <w:pStyle w:val="Content"/>
        <w:rPr>
          <w:b/>
        </w:rPr>
      </w:pPr>
      <w:r>
        <w:rPr>
          <w:b/>
        </w:rPr>
        <w:t>Business</w:t>
      </w:r>
      <w:r w:rsidRPr="001030D7">
        <w:rPr>
          <w:b/>
        </w:rPr>
        <w:t xml:space="preserve"> Backup</w:t>
      </w:r>
    </w:p>
    <w:tbl>
      <w:tblPr>
        <w:tblStyle w:val="TableGrid"/>
        <w:tblW w:w="10980" w:type="dxa"/>
        <w:tblInd w:w="-1332" w:type="dxa"/>
        <w:tblLayout w:type="fixed"/>
        <w:tblLook w:val="04A0" w:firstRow="1" w:lastRow="0" w:firstColumn="1" w:lastColumn="0" w:noHBand="0" w:noVBand="1"/>
      </w:tblPr>
      <w:tblGrid>
        <w:gridCol w:w="1530"/>
        <w:gridCol w:w="1080"/>
        <w:gridCol w:w="1170"/>
        <w:gridCol w:w="1170"/>
        <w:gridCol w:w="1170"/>
        <w:gridCol w:w="1170"/>
        <w:gridCol w:w="1170"/>
        <w:gridCol w:w="1170"/>
        <w:gridCol w:w="1350"/>
      </w:tblGrid>
      <w:tr w:rsidR="004F1DD5" w:rsidTr="00193639">
        <w:tc>
          <w:tcPr>
            <w:tcW w:w="1530" w:type="dxa"/>
          </w:tcPr>
          <w:p w:rsidR="004F1DD5" w:rsidRDefault="004F1DD5" w:rsidP="00193639">
            <w:pPr>
              <w:pStyle w:val="Content"/>
            </w:pPr>
            <w:r>
              <w:t>Dung lượng</w:t>
            </w:r>
          </w:p>
        </w:tc>
        <w:tc>
          <w:tcPr>
            <w:tcW w:w="1080" w:type="dxa"/>
          </w:tcPr>
          <w:p w:rsidR="004F1DD5" w:rsidRDefault="004F1DD5" w:rsidP="00193639">
            <w:pPr>
              <w:pStyle w:val="Content"/>
              <w:jc w:val="center"/>
            </w:pPr>
            <w:r>
              <w:t>20 GB</w:t>
            </w:r>
          </w:p>
        </w:tc>
        <w:tc>
          <w:tcPr>
            <w:tcW w:w="1170" w:type="dxa"/>
          </w:tcPr>
          <w:p w:rsidR="004F1DD5" w:rsidRDefault="004F1DD5" w:rsidP="00193639">
            <w:pPr>
              <w:pStyle w:val="Content"/>
              <w:jc w:val="center"/>
            </w:pPr>
            <w:r>
              <w:t>50 GB</w:t>
            </w:r>
          </w:p>
        </w:tc>
        <w:tc>
          <w:tcPr>
            <w:tcW w:w="1170" w:type="dxa"/>
          </w:tcPr>
          <w:p w:rsidR="004F1DD5" w:rsidRDefault="004F1DD5" w:rsidP="004F1DD5">
            <w:pPr>
              <w:pStyle w:val="Content"/>
              <w:jc w:val="center"/>
            </w:pPr>
            <w:r>
              <w:t>100 GB</w:t>
            </w:r>
          </w:p>
        </w:tc>
        <w:tc>
          <w:tcPr>
            <w:tcW w:w="1170" w:type="dxa"/>
          </w:tcPr>
          <w:p w:rsidR="004F1DD5" w:rsidRDefault="004F1DD5" w:rsidP="00193639">
            <w:pPr>
              <w:pStyle w:val="Content"/>
              <w:jc w:val="center"/>
            </w:pPr>
            <w:r>
              <w:t>200 GB</w:t>
            </w:r>
          </w:p>
        </w:tc>
        <w:tc>
          <w:tcPr>
            <w:tcW w:w="1170" w:type="dxa"/>
          </w:tcPr>
          <w:p w:rsidR="004F1DD5" w:rsidRDefault="004F1DD5" w:rsidP="00193639">
            <w:pPr>
              <w:pStyle w:val="Content"/>
              <w:jc w:val="center"/>
            </w:pPr>
            <w:r>
              <w:t>300 GB</w:t>
            </w:r>
          </w:p>
        </w:tc>
        <w:tc>
          <w:tcPr>
            <w:tcW w:w="1170" w:type="dxa"/>
          </w:tcPr>
          <w:p w:rsidR="004F1DD5" w:rsidRDefault="004F1DD5" w:rsidP="00193639">
            <w:pPr>
              <w:pStyle w:val="Content"/>
              <w:jc w:val="center"/>
            </w:pPr>
            <w:r>
              <w:t>500 GB</w:t>
            </w:r>
          </w:p>
        </w:tc>
        <w:tc>
          <w:tcPr>
            <w:tcW w:w="1170" w:type="dxa"/>
          </w:tcPr>
          <w:p w:rsidR="004F1DD5" w:rsidRDefault="004F1DD5" w:rsidP="00193639">
            <w:pPr>
              <w:pStyle w:val="Content"/>
              <w:jc w:val="center"/>
            </w:pPr>
            <w:r>
              <w:t>1 TB</w:t>
            </w:r>
          </w:p>
        </w:tc>
        <w:tc>
          <w:tcPr>
            <w:tcW w:w="1350" w:type="dxa"/>
          </w:tcPr>
          <w:p w:rsidR="004F1DD5" w:rsidRDefault="004F1DD5" w:rsidP="00193639">
            <w:pPr>
              <w:pStyle w:val="Content"/>
              <w:jc w:val="center"/>
            </w:pPr>
            <w:r>
              <w:t>2 TB</w:t>
            </w:r>
          </w:p>
        </w:tc>
      </w:tr>
      <w:tr w:rsidR="004F1DD5" w:rsidTr="00193639">
        <w:tc>
          <w:tcPr>
            <w:tcW w:w="1530" w:type="dxa"/>
          </w:tcPr>
          <w:p w:rsidR="004F1DD5" w:rsidRDefault="004F1DD5" w:rsidP="00193639">
            <w:pPr>
              <w:pStyle w:val="Content"/>
            </w:pPr>
            <w:r>
              <w:t>Giá tiền</w:t>
            </w:r>
          </w:p>
        </w:tc>
        <w:tc>
          <w:tcPr>
            <w:tcW w:w="1080" w:type="dxa"/>
          </w:tcPr>
          <w:p w:rsidR="004F1DD5" w:rsidRDefault="004F1DD5" w:rsidP="00193639">
            <w:pPr>
              <w:pStyle w:val="Content"/>
              <w:jc w:val="center"/>
            </w:pPr>
            <w:r>
              <w:t>590.000</w:t>
            </w:r>
          </w:p>
        </w:tc>
        <w:tc>
          <w:tcPr>
            <w:tcW w:w="1170" w:type="dxa"/>
          </w:tcPr>
          <w:p w:rsidR="004F1DD5" w:rsidRDefault="004F1DD5" w:rsidP="00193639">
            <w:pPr>
              <w:pStyle w:val="Content"/>
              <w:jc w:val="center"/>
            </w:pPr>
            <w:r>
              <w:t>1.390.000</w:t>
            </w:r>
          </w:p>
        </w:tc>
        <w:tc>
          <w:tcPr>
            <w:tcW w:w="1170" w:type="dxa"/>
          </w:tcPr>
          <w:p w:rsidR="004F1DD5" w:rsidRDefault="004F1DD5" w:rsidP="00193639">
            <w:pPr>
              <w:pStyle w:val="Content"/>
              <w:jc w:val="center"/>
            </w:pPr>
            <w:r>
              <w:t>2.390.000</w:t>
            </w:r>
          </w:p>
        </w:tc>
        <w:tc>
          <w:tcPr>
            <w:tcW w:w="1170" w:type="dxa"/>
          </w:tcPr>
          <w:p w:rsidR="004F1DD5" w:rsidRDefault="004F1DD5" w:rsidP="00193639">
            <w:pPr>
              <w:pStyle w:val="Content"/>
              <w:jc w:val="center"/>
            </w:pPr>
            <w:r>
              <w:t>3.390.000</w:t>
            </w:r>
          </w:p>
        </w:tc>
        <w:tc>
          <w:tcPr>
            <w:tcW w:w="1170" w:type="dxa"/>
          </w:tcPr>
          <w:p w:rsidR="004F1DD5" w:rsidRDefault="004F1DD5" w:rsidP="00193639">
            <w:pPr>
              <w:pStyle w:val="Content"/>
              <w:jc w:val="center"/>
            </w:pPr>
            <w:r>
              <w:t>4.390.000</w:t>
            </w:r>
          </w:p>
        </w:tc>
        <w:tc>
          <w:tcPr>
            <w:tcW w:w="1170" w:type="dxa"/>
          </w:tcPr>
          <w:p w:rsidR="004F1DD5" w:rsidRDefault="004F1DD5" w:rsidP="00193639">
            <w:pPr>
              <w:pStyle w:val="Content"/>
              <w:jc w:val="center"/>
            </w:pPr>
            <w:r>
              <w:t>6.390.000</w:t>
            </w:r>
          </w:p>
        </w:tc>
        <w:tc>
          <w:tcPr>
            <w:tcW w:w="1170" w:type="dxa"/>
          </w:tcPr>
          <w:p w:rsidR="004F1DD5" w:rsidRDefault="004F1DD5" w:rsidP="00193639">
            <w:pPr>
              <w:pStyle w:val="Content"/>
              <w:jc w:val="center"/>
            </w:pPr>
            <w:r>
              <w:t>9.390.000</w:t>
            </w:r>
          </w:p>
        </w:tc>
        <w:tc>
          <w:tcPr>
            <w:tcW w:w="1350" w:type="dxa"/>
          </w:tcPr>
          <w:p w:rsidR="004F1DD5" w:rsidRDefault="004F1DD5" w:rsidP="00193639">
            <w:pPr>
              <w:pStyle w:val="Content"/>
              <w:jc w:val="center"/>
            </w:pPr>
            <w:r>
              <w:t>16.390.000</w:t>
            </w:r>
          </w:p>
        </w:tc>
      </w:tr>
    </w:tbl>
    <w:p w:rsidR="004F1DD5" w:rsidRPr="001030D7" w:rsidRDefault="004F1DD5" w:rsidP="004F1DD5">
      <w:pPr>
        <w:pStyle w:val="Content"/>
        <w:rPr>
          <w:b/>
        </w:rPr>
      </w:pPr>
      <w:r>
        <w:rPr>
          <w:b/>
        </w:rPr>
        <w:t>Personal</w:t>
      </w:r>
      <w:r w:rsidRPr="001030D7">
        <w:rPr>
          <w:b/>
        </w:rPr>
        <w:t xml:space="preserve"> Backup</w:t>
      </w:r>
    </w:p>
    <w:tbl>
      <w:tblPr>
        <w:tblStyle w:val="TableGrid"/>
        <w:tblW w:w="9630" w:type="dxa"/>
        <w:tblInd w:w="-1332" w:type="dxa"/>
        <w:tblLayout w:type="fixed"/>
        <w:tblLook w:val="04A0" w:firstRow="1" w:lastRow="0" w:firstColumn="1" w:lastColumn="0" w:noHBand="0" w:noVBand="1"/>
      </w:tblPr>
      <w:tblGrid>
        <w:gridCol w:w="1530"/>
        <w:gridCol w:w="1080"/>
        <w:gridCol w:w="1170"/>
        <w:gridCol w:w="1170"/>
        <w:gridCol w:w="1170"/>
        <w:gridCol w:w="1170"/>
        <w:gridCol w:w="1170"/>
        <w:gridCol w:w="1170"/>
      </w:tblGrid>
      <w:tr w:rsidR="004F1DD5" w:rsidTr="004F1DD5">
        <w:tc>
          <w:tcPr>
            <w:tcW w:w="1530" w:type="dxa"/>
          </w:tcPr>
          <w:p w:rsidR="004F1DD5" w:rsidRDefault="004F1DD5" w:rsidP="00193639">
            <w:pPr>
              <w:pStyle w:val="Content"/>
            </w:pPr>
            <w:r>
              <w:t>Dung lượng</w:t>
            </w:r>
          </w:p>
        </w:tc>
        <w:tc>
          <w:tcPr>
            <w:tcW w:w="1080" w:type="dxa"/>
          </w:tcPr>
          <w:p w:rsidR="004F1DD5" w:rsidRDefault="004F1DD5" w:rsidP="00193639">
            <w:pPr>
              <w:pStyle w:val="Content"/>
              <w:jc w:val="center"/>
            </w:pPr>
            <w:r>
              <w:t>10 GB</w:t>
            </w:r>
          </w:p>
        </w:tc>
        <w:tc>
          <w:tcPr>
            <w:tcW w:w="1170" w:type="dxa"/>
          </w:tcPr>
          <w:p w:rsidR="004F1DD5" w:rsidRDefault="004F1DD5" w:rsidP="00193639">
            <w:pPr>
              <w:pStyle w:val="Content"/>
              <w:jc w:val="center"/>
            </w:pPr>
            <w:r>
              <w:t>20 GB</w:t>
            </w:r>
          </w:p>
        </w:tc>
        <w:tc>
          <w:tcPr>
            <w:tcW w:w="1170" w:type="dxa"/>
          </w:tcPr>
          <w:p w:rsidR="004F1DD5" w:rsidRDefault="004F1DD5" w:rsidP="00193639">
            <w:pPr>
              <w:pStyle w:val="Content"/>
              <w:jc w:val="center"/>
            </w:pPr>
            <w:r>
              <w:t>30 GB</w:t>
            </w:r>
          </w:p>
        </w:tc>
        <w:tc>
          <w:tcPr>
            <w:tcW w:w="1170" w:type="dxa"/>
          </w:tcPr>
          <w:p w:rsidR="004F1DD5" w:rsidRDefault="004F1DD5" w:rsidP="00193639">
            <w:pPr>
              <w:pStyle w:val="Content"/>
              <w:jc w:val="center"/>
            </w:pPr>
            <w:r>
              <w:t>50 GB</w:t>
            </w:r>
          </w:p>
        </w:tc>
        <w:tc>
          <w:tcPr>
            <w:tcW w:w="1170" w:type="dxa"/>
          </w:tcPr>
          <w:p w:rsidR="004F1DD5" w:rsidRDefault="004F1DD5" w:rsidP="00193639">
            <w:pPr>
              <w:pStyle w:val="Content"/>
              <w:jc w:val="center"/>
            </w:pPr>
            <w:r>
              <w:t>100 GB</w:t>
            </w:r>
          </w:p>
        </w:tc>
        <w:tc>
          <w:tcPr>
            <w:tcW w:w="1170" w:type="dxa"/>
          </w:tcPr>
          <w:p w:rsidR="004F1DD5" w:rsidRDefault="004F1DD5" w:rsidP="00193639">
            <w:pPr>
              <w:pStyle w:val="Content"/>
              <w:jc w:val="center"/>
            </w:pPr>
            <w:r>
              <w:t>200 GB</w:t>
            </w:r>
          </w:p>
        </w:tc>
        <w:tc>
          <w:tcPr>
            <w:tcW w:w="1170" w:type="dxa"/>
          </w:tcPr>
          <w:p w:rsidR="004F1DD5" w:rsidRDefault="004F1DD5" w:rsidP="00193639">
            <w:pPr>
              <w:pStyle w:val="Content"/>
              <w:jc w:val="center"/>
            </w:pPr>
            <w:r>
              <w:t>500 GB</w:t>
            </w:r>
          </w:p>
        </w:tc>
      </w:tr>
      <w:tr w:rsidR="004F1DD5" w:rsidTr="004F1DD5">
        <w:tc>
          <w:tcPr>
            <w:tcW w:w="1530" w:type="dxa"/>
          </w:tcPr>
          <w:p w:rsidR="004F1DD5" w:rsidRDefault="004F1DD5" w:rsidP="00193639">
            <w:pPr>
              <w:pStyle w:val="Content"/>
            </w:pPr>
            <w:r>
              <w:t>Giá tiền</w:t>
            </w:r>
          </w:p>
        </w:tc>
        <w:tc>
          <w:tcPr>
            <w:tcW w:w="1080" w:type="dxa"/>
          </w:tcPr>
          <w:p w:rsidR="004F1DD5" w:rsidRDefault="004F1DD5" w:rsidP="00193639">
            <w:pPr>
              <w:pStyle w:val="Content"/>
              <w:jc w:val="center"/>
            </w:pPr>
            <w:r>
              <w:t>190.000</w:t>
            </w:r>
          </w:p>
        </w:tc>
        <w:tc>
          <w:tcPr>
            <w:tcW w:w="1170" w:type="dxa"/>
          </w:tcPr>
          <w:p w:rsidR="004F1DD5" w:rsidRDefault="004F1DD5" w:rsidP="00193639">
            <w:pPr>
              <w:pStyle w:val="Content"/>
              <w:jc w:val="center"/>
            </w:pPr>
            <w:r>
              <w:t>290.000</w:t>
            </w:r>
          </w:p>
        </w:tc>
        <w:tc>
          <w:tcPr>
            <w:tcW w:w="1170" w:type="dxa"/>
          </w:tcPr>
          <w:p w:rsidR="004F1DD5" w:rsidRDefault="004F1DD5" w:rsidP="00193639">
            <w:pPr>
              <w:pStyle w:val="Content"/>
              <w:jc w:val="center"/>
            </w:pPr>
            <w:r>
              <w:t>390.000</w:t>
            </w:r>
          </w:p>
        </w:tc>
        <w:tc>
          <w:tcPr>
            <w:tcW w:w="1170" w:type="dxa"/>
          </w:tcPr>
          <w:p w:rsidR="004F1DD5" w:rsidRDefault="004F1DD5" w:rsidP="00193639">
            <w:pPr>
              <w:pStyle w:val="Content"/>
              <w:jc w:val="center"/>
            </w:pPr>
            <w:r>
              <w:t>590.000</w:t>
            </w:r>
          </w:p>
        </w:tc>
        <w:tc>
          <w:tcPr>
            <w:tcW w:w="1170" w:type="dxa"/>
          </w:tcPr>
          <w:p w:rsidR="004F1DD5" w:rsidRDefault="004F1DD5" w:rsidP="00193639">
            <w:pPr>
              <w:pStyle w:val="Content"/>
              <w:jc w:val="center"/>
            </w:pPr>
            <w:r>
              <w:t>990.000</w:t>
            </w:r>
          </w:p>
        </w:tc>
        <w:tc>
          <w:tcPr>
            <w:tcW w:w="1170" w:type="dxa"/>
          </w:tcPr>
          <w:p w:rsidR="004F1DD5" w:rsidRDefault="004F1DD5" w:rsidP="00193639">
            <w:pPr>
              <w:pStyle w:val="Content"/>
              <w:jc w:val="center"/>
            </w:pPr>
            <w:r>
              <w:t>1.490.000</w:t>
            </w:r>
          </w:p>
        </w:tc>
        <w:tc>
          <w:tcPr>
            <w:tcW w:w="1170" w:type="dxa"/>
          </w:tcPr>
          <w:p w:rsidR="004F1DD5" w:rsidRDefault="004F1DD5" w:rsidP="00193639">
            <w:pPr>
              <w:pStyle w:val="Content"/>
              <w:jc w:val="center"/>
            </w:pPr>
            <w:r>
              <w:t>3.390.000</w:t>
            </w:r>
          </w:p>
        </w:tc>
      </w:tr>
    </w:tbl>
    <w:p w:rsidR="004F1DD5" w:rsidRPr="001030D7" w:rsidRDefault="004F1DD5" w:rsidP="004F1DD5">
      <w:pPr>
        <w:pStyle w:val="Content"/>
        <w:rPr>
          <w:b/>
        </w:rPr>
      </w:pPr>
      <w:r>
        <w:rPr>
          <w:b/>
        </w:rPr>
        <w:t>Free</w:t>
      </w:r>
      <w:r w:rsidRPr="001030D7">
        <w:rPr>
          <w:b/>
        </w:rPr>
        <w:t xml:space="preserve"> Backup</w:t>
      </w:r>
    </w:p>
    <w:tbl>
      <w:tblPr>
        <w:tblStyle w:val="TableGrid"/>
        <w:tblW w:w="3780" w:type="dxa"/>
        <w:tblInd w:w="-1332" w:type="dxa"/>
        <w:tblLayout w:type="fixed"/>
        <w:tblLook w:val="04A0" w:firstRow="1" w:lastRow="0" w:firstColumn="1" w:lastColumn="0" w:noHBand="0" w:noVBand="1"/>
      </w:tblPr>
      <w:tblGrid>
        <w:gridCol w:w="1530"/>
        <w:gridCol w:w="1080"/>
        <w:gridCol w:w="1170"/>
      </w:tblGrid>
      <w:tr w:rsidR="004F1DD5" w:rsidTr="004F1DD5">
        <w:tc>
          <w:tcPr>
            <w:tcW w:w="1530" w:type="dxa"/>
          </w:tcPr>
          <w:p w:rsidR="004F1DD5" w:rsidRDefault="004F1DD5" w:rsidP="00193639">
            <w:pPr>
              <w:pStyle w:val="Content"/>
            </w:pPr>
            <w:r>
              <w:t>Dung lượng</w:t>
            </w:r>
          </w:p>
        </w:tc>
        <w:tc>
          <w:tcPr>
            <w:tcW w:w="1080" w:type="dxa"/>
          </w:tcPr>
          <w:p w:rsidR="004F1DD5" w:rsidRDefault="004F1DD5" w:rsidP="00193639">
            <w:pPr>
              <w:pStyle w:val="Content"/>
              <w:jc w:val="center"/>
            </w:pPr>
            <w:r>
              <w:t>2 GB</w:t>
            </w:r>
          </w:p>
        </w:tc>
        <w:tc>
          <w:tcPr>
            <w:tcW w:w="1170" w:type="dxa"/>
          </w:tcPr>
          <w:p w:rsidR="004F1DD5" w:rsidRDefault="004F1DD5" w:rsidP="00193639">
            <w:pPr>
              <w:pStyle w:val="Content"/>
              <w:jc w:val="center"/>
            </w:pPr>
            <w:r>
              <w:t>5 GB</w:t>
            </w:r>
          </w:p>
        </w:tc>
      </w:tr>
      <w:tr w:rsidR="004F1DD5" w:rsidTr="004F1DD5">
        <w:tc>
          <w:tcPr>
            <w:tcW w:w="1530" w:type="dxa"/>
          </w:tcPr>
          <w:p w:rsidR="004F1DD5" w:rsidRDefault="004F1DD5" w:rsidP="00193639">
            <w:pPr>
              <w:pStyle w:val="Content"/>
            </w:pPr>
            <w:r>
              <w:t>Giá tiền</w:t>
            </w:r>
          </w:p>
        </w:tc>
        <w:tc>
          <w:tcPr>
            <w:tcW w:w="1080" w:type="dxa"/>
          </w:tcPr>
          <w:p w:rsidR="004F1DD5" w:rsidRDefault="004F1DD5" w:rsidP="00193639">
            <w:pPr>
              <w:pStyle w:val="Content"/>
              <w:jc w:val="center"/>
            </w:pPr>
            <w:r>
              <w:t>0</w:t>
            </w:r>
          </w:p>
        </w:tc>
        <w:tc>
          <w:tcPr>
            <w:tcW w:w="1170" w:type="dxa"/>
          </w:tcPr>
          <w:p w:rsidR="004F1DD5" w:rsidRDefault="004F1DD5" w:rsidP="00193639">
            <w:pPr>
              <w:pStyle w:val="Content"/>
              <w:jc w:val="center"/>
            </w:pPr>
            <w:r>
              <w:t>0</w:t>
            </w:r>
          </w:p>
        </w:tc>
      </w:tr>
    </w:tbl>
    <w:p w:rsidR="00380F64" w:rsidRPr="00AA504F" w:rsidRDefault="00EF3E6E" w:rsidP="00AA504F">
      <w:pPr>
        <w:pStyle w:val="Content"/>
      </w:pPr>
      <w:r>
        <w:t>Các gói dịch vụ và chi tiết trong từng gói dịch vụ có thể thay đổi</w:t>
      </w:r>
    </w:p>
    <w:p w:rsidR="000E66F7" w:rsidRDefault="000E66F7" w:rsidP="000E66F7">
      <w:pPr>
        <w:pStyle w:val="Heading2"/>
      </w:pPr>
      <w:bookmarkStart w:id="66" w:name="_Toc387569947"/>
      <w:r>
        <w:t xml:space="preserve">Quản lý </w:t>
      </w:r>
      <w:r w:rsidR="00DE57A3">
        <w:t>t</w:t>
      </w:r>
      <w:r w:rsidR="006B1600">
        <w:t xml:space="preserve">hông tin </w:t>
      </w:r>
      <w:r w:rsidR="00AB1B13">
        <w:t>KH</w:t>
      </w:r>
      <w:r w:rsidR="00BC0AA2">
        <w:t xml:space="preserve"> (</w:t>
      </w:r>
      <w:r w:rsidR="00064ADE">
        <w:t xml:space="preserve">Phuc </w:t>
      </w:r>
      <w:r w:rsidR="002C01F4">
        <w:sym w:font="Wingdings" w:char="F0E0"/>
      </w:r>
      <w:r w:rsidR="002C01F4">
        <w:t xml:space="preserve"> </w:t>
      </w:r>
      <w:r w:rsidR="00BC0AA2">
        <w:t>Phi)</w:t>
      </w:r>
      <w:bookmarkEnd w:id="66"/>
    </w:p>
    <w:p w:rsidR="00992701" w:rsidRDefault="00EF0D81" w:rsidP="00910065">
      <w:pPr>
        <w:pStyle w:val="Content"/>
      </w:pPr>
      <w:r>
        <w:t xml:space="preserve">Có 2 loại </w:t>
      </w:r>
      <w:r w:rsidR="00AB1B13">
        <w:t>KH</w:t>
      </w:r>
      <w:r>
        <w:t xml:space="preserve">: Cá nhân , Tổ chức. Tùy theo mỗi loại </w:t>
      </w:r>
      <w:r w:rsidR="00AB1B13">
        <w:t>KH</w:t>
      </w:r>
      <w:r>
        <w:t xml:space="preserve"> mà thông tin </w:t>
      </w:r>
      <w:r w:rsidR="00821DF0">
        <w:t>sẽ khác nhau.</w:t>
      </w:r>
    </w:p>
    <w:p w:rsidR="004203B5" w:rsidRDefault="004203B5" w:rsidP="004203B5">
      <w:pPr>
        <w:pStyle w:val="Heading3"/>
      </w:pPr>
      <w:bookmarkStart w:id="67" w:name="_Toc387569948"/>
      <w:r>
        <w:t>Cá nhân</w:t>
      </w:r>
      <w:bookmarkEnd w:id="67"/>
    </w:p>
    <w:p w:rsidR="008D16B9" w:rsidRDefault="008D16B9" w:rsidP="008D16B9">
      <w:pPr>
        <w:pStyle w:val="Content-List1"/>
      </w:pPr>
      <w:r>
        <w:t xml:space="preserve">Thông tin </w:t>
      </w:r>
      <w:r w:rsidR="00562AB3">
        <w:t>khách hàng</w:t>
      </w:r>
      <w:r>
        <w:t>:</w:t>
      </w:r>
    </w:p>
    <w:p w:rsidR="008D16B9" w:rsidRDefault="008D16B9" w:rsidP="008D16B9">
      <w:pPr>
        <w:pStyle w:val="Content-List2"/>
      </w:pPr>
      <w:r>
        <w:t>Họ tên</w:t>
      </w:r>
      <w:r w:rsidR="00FB43AF">
        <w:t xml:space="preserve">, </w:t>
      </w:r>
      <w:r>
        <w:t>Giới tính</w:t>
      </w:r>
      <w:r w:rsidR="00FB43AF">
        <w:t xml:space="preserve">, </w:t>
      </w:r>
      <w:r w:rsidR="00562AB3">
        <w:t>Địa chỉ</w:t>
      </w:r>
      <w:r w:rsidR="00FB43AF">
        <w:t xml:space="preserve">, </w:t>
      </w:r>
      <w:r>
        <w:t>Phone</w:t>
      </w:r>
      <w:r w:rsidR="00FB43AF">
        <w:t xml:space="preserve">, </w:t>
      </w:r>
      <w:r>
        <w:t>Email</w:t>
      </w:r>
      <w:r w:rsidR="00FB43AF">
        <w:t xml:space="preserve">, </w:t>
      </w:r>
      <w:r>
        <w:t>Ghi chú</w:t>
      </w:r>
    </w:p>
    <w:p w:rsidR="008D16B9" w:rsidRDefault="008D16B9" w:rsidP="008D16B9">
      <w:pPr>
        <w:pStyle w:val="Content-List1"/>
      </w:pPr>
      <w:r>
        <w:t>Thông tin dịch vụ:</w:t>
      </w:r>
    </w:p>
    <w:p w:rsidR="008D16B9" w:rsidRDefault="008D16B9" w:rsidP="008D16B9">
      <w:pPr>
        <w:pStyle w:val="Content-List2"/>
      </w:pPr>
      <w:r>
        <w:t>Loại tài khoản: Paid user, Trial user</w:t>
      </w:r>
      <w:r w:rsidR="00FB43AF">
        <w:t xml:space="preserve">, </w:t>
      </w:r>
      <w:r>
        <w:t>Gói dịch vụ</w:t>
      </w:r>
      <w:r w:rsidR="00FB43AF">
        <w:t xml:space="preserve">, </w:t>
      </w:r>
      <w:r>
        <w:t>Dung lượng lưu trữ</w:t>
      </w:r>
      <w:r w:rsidR="00FB43AF">
        <w:t xml:space="preserve">, </w:t>
      </w:r>
      <w:r>
        <w:t>Giá tiền</w:t>
      </w:r>
      <w:r w:rsidR="00FB43AF">
        <w:t xml:space="preserve">, </w:t>
      </w:r>
      <w:r>
        <w:t>Số tài khoản vGuard Pro tối đa</w:t>
      </w:r>
      <w:r w:rsidR="00FB43AF">
        <w:t xml:space="preserve">, </w:t>
      </w:r>
      <w:r>
        <w:t>Số tài khoản vGuard Lite tối đa</w:t>
      </w:r>
    </w:p>
    <w:p w:rsidR="00105307" w:rsidRDefault="00105307" w:rsidP="00105307">
      <w:pPr>
        <w:pStyle w:val="Content-List2"/>
      </w:pPr>
      <w:r>
        <w:t xml:space="preserve">OBS Server: Chỉ định OBS Server sẽ mà sau này khi Manager account tạo Admin account, hệ thống sẽ tạo tài khoản cho Admin account trên OBS Server đã chỉ định ở đây </w:t>
      </w:r>
      <w:r>
        <w:sym w:font="Wingdings" w:char="F0E0"/>
      </w:r>
      <w:r>
        <w:t xml:space="preserve"> Hệ thống không cần quan tâm chuyện các OBS Server có còn đủ dung lượng hay không, người Admin hệ thống có trách nhiệm đảm bảo OBS Server còn đủ dung lượng để đáp ứng cho KH</w:t>
      </w:r>
    </w:p>
    <w:p w:rsidR="008D16B9" w:rsidRDefault="008D16B9" w:rsidP="008D16B9">
      <w:pPr>
        <w:pStyle w:val="Content-List2"/>
      </w:pPr>
      <w:r>
        <w:t>Ngày khởi tạo</w:t>
      </w:r>
      <w:r w:rsidR="00FB43AF">
        <w:t xml:space="preserve">, </w:t>
      </w:r>
      <w:r>
        <w:t>Ngày kết thúc</w:t>
      </w:r>
      <w:r w:rsidR="00FB43AF">
        <w:t xml:space="preserve">, </w:t>
      </w:r>
      <w:r>
        <w:t>Ghi chú</w:t>
      </w:r>
    </w:p>
    <w:p w:rsidR="008D16B9" w:rsidRDefault="008D16B9" w:rsidP="008D16B9">
      <w:pPr>
        <w:pStyle w:val="Content-List1"/>
      </w:pPr>
      <w:r>
        <w:t>Thông tin tài khoản Manager (mỗi KH có 1 tài khoản Manager):</w:t>
      </w:r>
    </w:p>
    <w:p w:rsidR="008D16B9" w:rsidRDefault="008D16B9" w:rsidP="008D16B9">
      <w:pPr>
        <w:pStyle w:val="Content-List2"/>
      </w:pPr>
      <w:r>
        <w:t>Họ tên</w:t>
      </w:r>
      <w:r w:rsidR="00FB43AF">
        <w:t xml:space="preserve">, </w:t>
      </w:r>
      <w:r>
        <w:t>Giới tính</w:t>
      </w:r>
      <w:r w:rsidR="00FB43AF">
        <w:t xml:space="preserve">, </w:t>
      </w:r>
      <w:r>
        <w:t>Tên đăng nhập</w:t>
      </w:r>
      <w:r w:rsidR="00FB43AF">
        <w:t xml:space="preserve">, </w:t>
      </w:r>
      <w:r>
        <w:t>Email</w:t>
      </w:r>
      <w:r w:rsidR="00FB43AF">
        <w:t xml:space="preserve">, </w:t>
      </w:r>
      <w:r>
        <w:t>Mật khẩu</w:t>
      </w:r>
      <w:r w:rsidR="00FB43AF">
        <w:t xml:space="preserve">, </w:t>
      </w:r>
      <w:r>
        <w:t>Ghi chú</w:t>
      </w:r>
    </w:p>
    <w:p w:rsidR="004203B5" w:rsidRDefault="004203B5" w:rsidP="004203B5">
      <w:pPr>
        <w:pStyle w:val="Heading3"/>
      </w:pPr>
      <w:bookmarkStart w:id="68" w:name="_Toc387569949"/>
      <w:r>
        <w:lastRenderedPageBreak/>
        <w:t>Tổ chức</w:t>
      </w:r>
      <w:bookmarkEnd w:id="68"/>
    </w:p>
    <w:p w:rsidR="00992701" w:rsidRPr="00FB43AF" w:rsidRDefault="00E9334A" w:rsidP="00992701">
      <w:pPr>
        <w:pStyle w:val="Content-List1"/>
        <w:rPr>
          <w:b/>
          <w:color w:val="0070C0"/>
        </w:rPr>
      </w:pPr>
      <w:r w:rsidRPr="00FB43AF">
        <w:rPr>
          <w:b/>
          <w:color w:val="0070C0"/>
        </w:rPr>
        <w:t xml:space="preserve">Thông tin </w:t>
      </w:r>
      <w:r w:rsidR="00824CD2" w:rsidRPr="00FB43AF">
        <w:rPr>
          <w:b/>
          <w:color w:val="0070C0"/>
        </w:rPr>
        <w:t>đơn vị</w:t>
      </w:r>
      <w:r w:rsidRPr="00FB43AF">
        <w:rPr>
          <w:b/>
          <w:color w:val="0070C0"/>
        </w:rPr>
        <w:t>:</w:t>
      </w:r>
    </w:p>
    <w:p w:rsidR="00B8529C" w:rsidRDefault="004203B5" w:rsidP="00E9334A">
      <w:pPr>
        <w:pStyle w:val="Content-List2"/>
      </w:pPr>
      <w:r w:rsidRPr="00FB43AF">
        <w:rPr>
          <w:b/>
        </w:rPr>
        <w:t>Tên công ty/đơn vị</w:t>
      </w:r>
      <w:r w:rsidR="003B74F6">
        <w:t xml:space="preserve">, </w:t>
      </w:r>
      <w:r>
        <w:t>Địa chỉ</w:t>
      </w:r>
      <w:r w:rsidR="00A53CD2">
        <w:t xml:space="preserve">: </w:t>
      </w:r>
      <w:r w:rsidR="00A53CD2" w:rsidRPr="003B74F6">
        <w:rPr>
          <w:b/>
          <w:color w:val="0070C0"/>
        </w:rPr>
        <w:t xml:space="preserve">Tách riêng </w:t>
      </w:r>
      <w:r w:rsidR="002F20AE" w:rsidRPr="003B74F6">
        <w:rPr>
          <w:b/>
          <w:color w:val="0070C0"/>
        </w:rPr>
        <w:t>Tỉnh/Thành</w:t>
      </w:r>
      <w:r w:rsidR="002F20AE">
        <w:t xml:space="preserve"> để sau này để thống kê</w:t>
      </w:r>
      <w:r w:rsidR="003B74F6">
        <w:t xml:space="preserve">, </w:t>
      </w:r>
      <w:r>
        <w:t>Phone</w:t>
      </w:r>
      <w:r w:rsidR="003B74F6">
        <w:t xml:space="preserve">, </w:t>
      </w:r>
      <w:r>
        <w:t>Fax</w:t>
      </w:r>
      <w:r w:rsidR="003B74F6">
        <w:t xml:space="preserve">, </w:t>
      </w:r>
      <w:r>
        <w:t>Email</w:t>
      </w:r>
      <w:r w:rsidR="003B74F6">
        <w:t xml:space="preserve">, </w:t>
      </w:r>
      <w:r w:rsidR="00A07307">
        <w:t>Quốc gia/</w:t>
      </w:r>
      <w:r w:rsidR="009B3CA2">
        <w:t>Xuất xứ:</w:t>
      </w:r>
      <w:r w:rsidR="00A05028">
        <w:t xml:space="preserve"> Việt Nam, Nhật Bản, Hoa Kỳ,…</w:t>
      </w:r>
      <w:r w:rsidR="003B74F6">
        <w:t xml:space="preserve">, </w:t>
      </w:r>
      <w:r w:rsidR="00B8529C">
        <w:t>Ghi chú</w:t>
      </w:r>
    </w:p>
    <w:p w:rsidR="007573B3" w:rsidRDefault="007573B3" w:rsidP="007573B3">
      <w:pPr>
        <w:pStyle w:val="Content-List1"/>
      </w:pPr>
      <w:r>
        <w:t>Thông tin người liên hệ:</w:t>
      </w:r>
    </w:p>
    <w:p w:rsidR="00CC56FB" w:rsidRDefault="00A6128F" w:rsidP="007573B3">
      <w:pPr>
        <w:pStyle w:val="Content-List2"/>
      </w:pPr>
      <w:r>
        <w:t>Họ tên</w:t>
      </w:r>
      <w:r w:rsidR="003B74F6">
        <w:t xml:space="preserve">, </w:t>
      </w:r>
      <w:r>
        <w:t>Giới tính</w:t>
      </w:r>
      <w:r w:rsidR="003B74F6">
        <w:t xml:space="preserve">, </w:t>
      </w:r>
      <w:r w:rsidR="003A1F19">
        <w:t>Chức vụ</w:t>
      </w:r>
      <w:r w:rsidR="003B74F6">
        <w:t xml:space="preserve">, </w:t>
      </w:r>
      <w:r>
        <w:t>Phone</w:t>
      </w:r>
      <w:r w:rsidR="003B74F6">
        <w:t xml:space="preserve">, </w:t>
      </w:r>
      <w:r>
        <w:t>Email</w:t>
      </w:r>
      <w:r w:rsidR="003B74F6">
        <w:t xml:space="preserve">, </w:t>
      </w:r>
      <w:r w:rsidR="00CC56FB">
        <w:t>Ghi chú</w:t>
      </w:r>
    </w:p>
    <w:p w:rsidR="00B8556B" w:rsidRDefault="00B8556B" w:rsidP="00B8556B">
      <w:pPr>
        <w:pStyle w:val="Content-List1"/>
      </w:pPr>
      <w:r>
        <w:t>Thông tin dịch vụ:</w:t>
      </w:r>
    </w:p>
    <w:p w:rsidR="00200C5A" w:rsidRDefault="00046E92" w:rsidP="00B8556B">
      <w:pPr>
        <w:pStyle w:val="Content-List2"/>
      </w:pPr>
      <w:r>
        <w:t>Loại tài khoản: Paid user, Trial user</w:t>
      </w:r>
      <w:r w:rsidR="009E4654">
        <w:t xml:space="preserve">, </w:t>
      </w:r>
      <w:r w:rsidR="00200C5A">
        <w:t>Gói dịch vụ</w:t>
      </w:r>
      <w:r w:rsidR="009E4654">
        <w:t xml:space="preserve">, </w:t>
      </w:r>
      <w:r w:rsidR="00200C5A">
        <w:t>D</w:t>
      </w:r>
      <w:r w:rsidR="00343D89">
        <w:t>ung lượng</w:t>
      </w:r>
      <w:r w:rsidR="00200C5A">
        <w:t xml:space="preserve"> lưu trữ</w:t>
      </w:r>
      <w:r w:rsidR="009E4654">
        <w:t xml:space="preserve">, </w:t>
      </w:r>
      <w:r w:rsidR="00200C5A">
        <w:t>Giá tiền</w:t>
      </w:r>
      <w:r w:rsidR="009E4654">
        <w:t>,</w:t>
      </w:r>
      <w:r w:rsidR="00200C5A">
        <w:t>Số tài k</w:t>
      </w:r>
      <w:r w:rsidR="008E1574">
        <w:t>hoản vGuard Pro</w:t>
      </w:r>
      <w:r w:rsidR="00200C5A">
        <w:t xml:space="preserve"> tối đa</w:t>
      </w:r>
      <w:r w:rsidR="009E4654">
        <w:t xml:space="preserve">, </w:t>
      </w:r>
      <w:r w:rsidR="00200C5A">
        <w:t xml:space="preserve">Số tài khoản vGuard </w:t>
      </w:r>
      <w:r w:rsidR="008E1574">
        <w:t>Lite</w:t>
      </w:r>
      <w:r w:rsidR="00200C5A">
        <w:t xml:space="preserve"> tối đa</w:t>
      </w:r>
    </w:p>
    <w:p w:rsidR="008F49CB" w:rsidRDefault="008F49CB" w:rsidP="00B8556B">
      <w:pPr>
        <w:pStyle w:val="Content-List2"/>
      </w:pPr>
      <w:r>
        <w:t xml:space="preserve">OBS Server: Chỉ định OBS Server sẽ </w:t>
      </w:r>
      <w:r w:rsidR="002F0273">
        <w:t>mà sau này khi Manager account tạo</w:t>
      </w:r>
      <w:r>
        <w:t xml:space="preserve"> Admin account, hệ thống sẽ tạo tài khoản cho Admin account trên OBS Server đã chỉ định ở đây </w:t>
      </w:r>
      <w:r>
        <w:sym w:font="Wingdings" w:char="F0E0"/>
      </w:r>
      <w:r>
        <w:t xml:space="preserve"> Hệ thống không cần quan tâm chuyện các OBS Server có còn đủ dung lượng hay không, người Admin hệ thống có trách nhiệm đảm bảo OBS Server còn đủ dung lượng để đáp ứng cho KH</w:t>
      </w:r>
    </w:p>
    <w:p w:rsidR="00200C5A" w:rsidRDefault="00FE30CC" w:rsidP="00B8556B">
      <w:pPr>
        <w:pStyle w:val="Content-List2"/>
      </w:pPr>
      <w:r>
        <w:t>Ngày khởi tạo</w:t>
      </w:r>
      <w:r w:rsidR="009E4654">
        <w:t xml:space="preserve">, </w:t>
      </w:r>
      <w:r w:rsidR="00DC34F6">
        <w:t>Ngày kết thúc</w:t>
      </w:r>
      <w:r w:rsidR="009E4654">
        <w:t xml:space="preserve">, </w:t>
      </w:r>
      <w:r w:rsidR="00200C5A">
        <w:t>Ghi chú</w:t>
      </w:r>
    </w:p>
    <w:p w:rsidR="009A797D" w:rsidRDefault="009A797D" w:rsidP="009A797D">
      <w:pPr>
        <w:pStyle w:val="Content-List1"/>
      </w:pPr>
      <w:r>
        <w:t>Thông tin tài khoản Manager (</w:t>
      </w:r>
      <w:r w:rsidRPr="002C1B46">
        <w:rPr>
          <w:color w:val="0070C0"/>
        </w:rPr>
        <w:t>mỗi KH có 1 tài khoản Manager</w:t>
      </w:r>
      <w:r>
        <w:t>):</w:t>
      </w:r>
    </w:p>
    <w:p w:rsidR="00F458F3" w:rsidRDefault="0078761E" w:rsidP="009A797D">
      <w:pPr>
        <w:pStyle w:val="Content-List2"/>
      </w:pPr>
      <w:r>
        <w:t>Họ tên</w:t>
      </w:r>
      <w:r w:rsidR="009E4654">
        <w:t xml:space="preserve">, </w:t>
      </w:r>
      <w:r>
        <w:t>Giới tính</w:t>
      </w:r>
      <w:r w:rsidR="009E4654">
        <w:t xml:space="preserve">, </w:t>
      </w:r>
      <w:r w:rsidR="00307DA3">
        <w:t>Tên đăng nhập</w:t>
      </w:r>
      <w:r w:rsidR="009E4654">
        <w:t xml:space="preserve">, </w:t>
      </w:r>
      <w:r w:rsidR="00D576C7">
        <w:t>Email</w:t>
      </w:r>
      <w:r w:rsidR="009E4654">
        <w:t xml:space="preserve">, </w:t>
      </w:r>
      <w:r w:rsidR="00307DA3">
        <w:t>Mật khẩu</w:t>
      </w:r>
      <w:r w:rsidR="009E4654">
        <w:t xml:space="preserve">, </w:t>
      </w:r>
      <w:r w:rsidR="00F458F3">
        <w:t>Ghi chú</w:t>
      </w:r>
    </w:p>
    <w:p w:rsidR="00D27036" w:rsidRDefault="00D27036" w:rsidP="00D27036">
      <w:pPr>
        <w:pStyle w:val="Content"/>
      </w:pPr>
      <w:r>
        <w:t xml:space="preserve">Cần có các chức năng cho phép </w:t>
      </w:r>
      <w:r w:rsidRPr="006C3E3E">
        <w:rPr>
          <w:color w:val="0070C0"/>
        </w:rPr>
        <w:t>thống kê khách hàng theo các tiêu chí khác nhau</w:t>
      </w:r>
      <w:r>
        <w:t>: Ngày khởi tạo, Dung lượng, Gói dịch vụ, Giá tiền,…</w:t>
      </w:r>
    </w:p>
    <w:p w:rsidR="00B1036B" w:rsidRDefault="00B1036B" w:rsidP="00B1036B">
      <w:pPr>
        <w:pStyle w:val="Heading2"/>
      </w:pPr>
      <w:bookmarkStart w:id="69" w:name="_Toc387569950"/>
      <w:r>
        <w:t>Theo dõi tình trạng backup</w:t>
      </w:r>
      <w:r w:rsidR="007F3E59">
        <w:t xml:space="preserve"> (</w:t>
      </w:r>
      <w:r w:rsidR="002C01F4">
        <w:sym w:font="Wingdings" w:char="F0E0"/>
      </w:r>
      <w:r w:rsidR="007F3E59">
        <w:t>Phi</w:t>
      </w:r>
      <w:r w:rsidR="002C01F4">
        <w:t xml:space="preserve"> + Phuc: Core </w:t>
      </w:r>
      <w:r w:rsidR="0008584B">
        <w:t>UI</w:t>
      </w:r>
      <w:r w:rsidR="007F3E59">
        <w:t>)</w:t>
      </w:r>
      <w:bookmarkEnd w:id="69"/>
    </w:p>
    <w:p w:rsidR="00B1036B" w:rsidRDefault="00B1036B" w:rsidP="00B1036B">
      <w:pPr>
        <w:pStyle w:val="Content-List1"/>
      </w:pPr>
      <w:r>
        <w:t xml:space="preserve">Giao diện: Show dạng report </w:t>
      </w:r>
      <w:r w:rsidRPr="002E26F5">
        <w:rPr>
          <w:b/>
          <w:color w:val="0070C0"/>
        </w:rPr>
        <w:t>toàn màn hình</w:t>
      </w:r>
    </w:p>
    <w:p w:rsidR="00B1036B" w:rsidRDefault="00B1036B" w:rsidP="00B1036B">
      <w:pPr>
        <w:pStyle w:val="Content-List1"/>
      </w:pPr>
      <w:r>
        <w:t>Chức năng:</w:t>
      </w:r>
    </w:p>
    <w:p w:rsidR="00B1036B" w:rsidRDefault="00B1036B" w:rsidP="00B1036B">
      <w:pPr>
        <w:pStyle w:val="Content-List2"/>
      </w:pPr>
      <w:r>
        <w:t xml:space="preserve">Show tình trạng backup theo thời gian thực trong vòng 24 giờ (cho đến thời điểm hiện tại) của </w:t>
      </w:r>
      <w:r w:rsidRPr="008F5899">
        <w:rPr>
          <w:color w:val="0070C0"/>
        </w:rPr>
        <w:t>tất cả KH</w:t>
      </w:r>
      <w:r>
        <w:t>: No backup job, In Progress, Missed, Successful, Warning, Error</w:t>
      </w:r>
    </w:p>
    <w:p w:rsidR="00B1036B" w:rsidRDefault="00B1036B" w:rsidP="00B1036B">
      <w:pPr>
        <w:pStyle w:val="Content-List2"/>
      </w:pPr>
      <w:r>
        <w:t>Đơn vị thời gian trong report là giờ</w:t>
      </w:r>
    </w:p>
    <w:p w:rsidR="00B1036B" w:rsidRDefault="00B1036B" w:rsidP="00B1036B">
      <w:pPr>
        <w:pStyle w:val="Content-List2"/>
      </w:pPr>
      <w:r>
        <w:t>Tần suất lấy report là 5 phút/lần</w:t>
      </w:r>
    </w:p>
    <w:p w:rsidR="00B1036B" w:rsidRDefault="00B1036B" w:rsidP="00B1036B">
      <w:pPr>
        <w:pStyle w:val="Content-List2"/>
      </w:pPr>
      <w:r>
        <w:t>Highlight cột report ở giờ hiện tại để dễ theo dõi</w:t>
      </w:r>
    </w:p>
    <w:p w:rsidR="00B1036B" w:rsidRDefault="00B1036B" w:rsidP="00B1036B">
      <w:pPr>
        <w:pStyle w:val="Content-List2"/>
        <w:numPr>
          <w:ilvl w:val="0"/>
          <w:numId w:val="0"/>
        </w:numPr>
        <w:ind w:left="1440"/>
      </w:pPr>
      <w:r w:rsidRPr="00046B2E">
        <w:rPr>
          <w:noProof/>
        </w:rPr>
        <w:drawing>
          <wp:inline distT="0" distB="0" distL="0" distR="0" wp14:anchorId="330D77C5" wp14:editId="26B89769">
            <wp:extent cx="4481400" cy="19812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7352" cy="1983831"/>
                    </a:xfrm>
                    <a:prstGeom prst="rect">
                      <a:avLst/>
                    </a:prstGeom>
                    <a:noFill/>
                    <a:ln>
                      <a:noFill/>
                    </a:ln>
                    <a:effectLst/>
                    <a:extLst/>
                  </pic:spPr>
                </pic:pic>
              </a:graphicData>
            </a:graphic>
          </wp:inline>
        </w:drawing>
      </w:r>
    </w:p>
    <w:p w:rsidR="00B1036B" w:rsidRPr="00940FE3" w:rsidRDefault="00B1036B" w:rsidP="00B1036B">
      <w:pPr>
        <w:pStyle w:val="Content-List2"/>
        <w:numPr>
          <w:ilvl w:val="0"/>
          <w:numId w:val="0"/>
        </w:numPr>
        <w:ind w:left="1440"/>
        <w:jc w:val="center"/>
        <w:rPr>
          <w:i/>
        </w:rPr>
      </w:pPr>
      <w:r w:rsidRPr="00940FE3">
        <w:rPr>
          <w:i/>
        </w:rPr>
        <w:t>Tình trạng backup với thời điểm hiện tại là 08h</w:t>
      </w:r>
    </w:p>
    <w:p w:rsidR="00A21DD8" w:rsidRDefault="00A21DD8" w:rsidP="00A21DD8">
      <w:pPr>
        <w:pStyle w:val="Content-List2"/>
        <w:numPr>
          <w:ilvl w:val="0"/>
          <w:numId w:val="0"/>
        </w:numPr>
        <w:ind w:left="1440"/>
      </w:pPr>
      <w:r>
        <w:rPr>
          <w:noProof/>
        </w:rPr>
        <w:lastRenderedPageBreak/>
        <w:drawing>
          <wp:inline distT="0" distB="0" distL="0" distR="0" wp14:anchorId="12955EA1" wp14:editId="075C04E8">
            <wp:extent cx="4476750" cy="1978993"/>
            <wp:effectExtent l="0" t="0" r="0" b="2540"/>
            <wp:docPr id="101" name="Picture 101" descr="E:\dropbox\vguard\project\2. Xây dựng Cloud Backup Portal\reqs\report - user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vguard\project\2. Xây dựng Cloud Backup Portal\reqs\report - user 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5182" cy="1982721"/>
                    </a:xfrm>
                    <a:prstGeom prst="rect">
                      <a:avLst/>
                    </a:prstGeom>
                    <a:noFill/>
                    <a:ln>
                      <a:noFill/>
                    </a:ln>
                  </pic:spPr>
                </pic:pic>
              </a:graphicData>
            </a:graphic>
          </wp:inline>
        </w:drawing>
      </w:r>
    </w:p>
    <w:p w:rsidR="00A21DD8" w:rsidRPr="00940FE3" w:rsidRDefault="00A21DD8" w:rsidP="00A21DD8">
      <w:pPr>
        <w:pStyle w:val="Content-List2"/>
        <w:numPr>
          <w:ilvl w:val="0"/>
          <w:numId w:val="0"/>
        </w:numPr>
        <w:ind w:left="1440"/>
        <w:jc w:val="center"/>
        <w:rPr>
          <w:i/>
        </w:rPr>
      </w:pPr>
      <w:r>
        <w:rPr>
          <w:i/>
        </w:rPr>
        <w:t>Xem chi tiết hơn tình trạng Admin account và Backup set</w:t>
      </w:r>
    </w:p>
    <w:p w:rsidR="00B1036B" w:rsidRDefault="00B1036B" w:rsidP="00B1036B">
      <w:pPr>
        <w:pStyle w:val="Content-List2"/>
      </w:pPr>
      <w:r>
        <w:t>Khi cần xem chi tiết tình trạng account hoặc Backup set của 1 KH thì click vào KH đó để show ra. Nếu cần xem chi tiết tình trạng chạy của 1 Backup job thì click vào Backup set để chuyển đến trang show chi tiết tình tạ</w:t>
      </w:r>
      <w:r w:rsidR="00A21DD8">
        <w:t>ng của Backup set (Chức năng 1.4</w:t>
      </w:r>
      <w:r>
        <w:t>)</w:t>
      </w:r>
    </w:p>
    <w:p w:rsidR="00B1036B" w:rsidRDefault="00B1036B" w:rsidP="00B1036B">
      <w:pPr>
        <w:pStyle w:val="Content-List1"/>
      </w:pPr>
      <w:r>
        <w:t>Phân trang: Cho phép user chọn show tất cả record (tất cả KH), show 50/100/… record/page, hoặc show theo nhóm tên KH bắt đầu bằng ký tự A-B-C, D-E-F,…</w:t>
      </w:r>
    </w:p>
    <w:p w:rsidR="00B1036B" w:rsidRPr="001A73E3" w:rsidRDefault="00B1036B" w:rsidP="00B1036B">
      <w:pPr>
        <w:pStyle w:val="Content"/>
        <w:rPr>
          <w:color w:val="0070C0"/>
        </w:rPr>
      </w:pPr>
      <w:r w:rsidRPr="001A73E3">
        <w:rPr>
          <w:b/>
          <w:color w:val="0070C0"/>
          <w:u w:val="single"/>
        </w:rPr>
        <w:t>Quan trọng</w:t>
      </w:r>
      <w:r w:rsidRPr="001A73E3">
        <w:rPr>
          <w:color w:val="0070C0"/>
        </w:rPr>
        <w:t>: Cho phép user thay đổi t</w:t>
      </w:r>
      <w:r w:rsidR="001A73E3" w:rsidRPr="001A73E3">
        <w:rPr>
          <w:color w:val="0070C0"/>
        </w:rPr>
        <w:t>hứ tự trên dưới của các record.</w:t>
      </w:r>
    </w:p>
    <w:p w:rsidR="00F24B56" w:rsidRDefault="00F24B56" w:rsidP="00F24B56">
      <w:pPr>
        <w:pStyle w:val="Heading2"/>
      </w:pPr>
      <w:bookmarkStart w:id="70" w:name="_Toc387569951"/>
      <w:r>
        <w:t>Xem chi tiết tình trạng Backup set</w:t>
      </w:r>
      <w:r w:rsidR="001D021C">
        <w:t xml:space="preserve"> – </w:t>
      </w:r>
      <w:r w:rsidR="001D021C" w:rsidRPr="00C01294">
        <w:rPr>
          <w:color w:val="C00000"/>
        </w:rPr>
        <w:t xml:space="preserve">Reuse </w:t>
      </w:r>
      <w:r w:rsidR="00C01294" w:rsidRPr="00C01294">
        <w:rPr>
          <w:color w:val="C00000"/>
        </w:rPr>
        <w:fldChar w:fldCharType="begin"/>
      </w:r>
      <w:r w:rsidR="00C01294" w:rsidRPr="00C01294">
        <w:rPr>
          <w:color w:val="C00000"/>
        </w:rPr>
        <w:instrText xml:space="preserve"> REF _Ref387568582 \r \h  \* MERGEFORMAT </w:instrText>
      </w:r>
      <w:r w:rsidR="00C01294" w:rsidRPr="00C01294">
        <w:rPr>
          <w:color w:val="C00000"/>
        </w:rPr>
      </w:r>
      <w:r w:rsidR="00C01294" w:rsidRPr="00C01294">
        <w:rPr>
          <w:color w:val="C00000"/>
        </w:rPr>
        <w:fldChar w:fldCharType="separate"/>
      </w:r>
      <w:r w:rsidR="00C01294" w:rsidRPr="00C01294">
        <w:rPr>
          <w:color w:val="C00000"/>
        </w:rPr>
        <w:t>4.8</w:t>
      </w:r>
      <w:bookmarkEnd w:id="70"/>
      <w:r w:rsidR="00C01294" w:rsidRPr="00C01294">
        <w:rPr>
          <w:color w:val="C00000"/>
        </w:rPr>
        <w:fldChar w:fldCharType="end"/>
      </w:r>
      <w:r w:rsidR="00075F68">
        <w:rPr>
          <w:color w:val="C00000"/>
        </w:rPr>
        <w:t xml:space="preserve"> (Phi)</w:t>
      </w:r>
    </w:p>
    <w:p w:rsidR="00F24B56" w:rsidRDefault="00F24B56" w:rsidP="00B1036B">
      <w:pPr>
        <w:pStyle w:val="Content"/>
      </w:pPr>
      <w:r>
        <w:t xml:space="preserve">Khi theo dõi </w:t>
      </w:r>
      <w:r w:rsidR="007640E4">
        <w:t>tình trạng backup (chức năng 1.3</w:t>
      </w:r>
      <w:r>
        <w:t>), nếu cần xem chi tiết tình trạng của 1 Backup set nào đó, user có thể click vào Backup job để show ra chi tiết tình trạng Backup set.</w:t>
      </w:r>
    </w:p>
    <w:p w:rsidR="00322E4D" w:rsidRPr="008B25AD" w:rsidRDefault="008B25AD" w:rsidP="00B1036B">
      <w:pPr>
        <w:pStyle w:val="Content"/>
      </w:pPr>
      <w:r>
        <w:t xml:space="preserve">Chức năng Xem chi tiết tình trạng Backup set giống với chức năng </w:t>
      </w:r>
      <w:r w:rsidRPr="008B25AD">
        <w:rPr>
          <w:b/>
        </w:rPr>
        <w:t>4.8</w:t>
      </w:r>
      <w:r w:rsidRPr="008B25AD">
        <w:rPr>
          <w:b/>
        </w:rPr>
        <w:tab/>
        <w:t xml:space="preserve"> Report - Backup set</w:t>
      </w:r>
      <w:r>
        <w:rPr>
          <w:b/>
        </w:rPr>
        <w:t xml:space="preserve"> </w:t>
      </w:r>
      <w:r>
        <w:t>ở phân hệ dành cho Customer</w:t>
      </w:r>
      <w:r w:rsidR="00322E4D">
        <w:t>.</w:t>
      </w:r>
    </w:p>
    <w:p w:rsidR="00590970" w:rsidRDefault="00590970" w:rsidP="00590970">
      <w:pPr>
        <w:pStyle w:val="Heading2"/>
      </w:pPr>
      <w:bookmarkStart w:id="71" w:name="_Toc387569952"/>
      <w:r>
        <w:t>Quản lý thông tin OBS Server</w:t>
      </w:r>
      <w:r w:rsidR="00C46EDF">
        <w:t xml:space="preserve"> (Phi)</w:t>
      </w:r>
      <w:bookmarkEnd w:id="71"/>
    </w:p>
    <w:p w:rsidR="00B22206" w:rsidRDefault="00B22206" w:rsidP="00590970">
      <w:pPr>
        <w:pStyle w:val="Content"/>
      </w:pPr>
      <w:r>
        <w:t>Admin thuận tiện nắm bắt tình trạng hệ thống và dịch vụ:</w:t>
      </w:r>
    </w:p>
    <w:p w:rsidR="00B22206" w:rsidRPr="001E2AF6" w:rsidRDefault="00C33781" w:rsidP="00B22206">
      <w:pPr>
        <w:pStyle w:val="Content-List1"/>
        <w:rPr>
          <w:color w:val="0070C0"/>
        </w:rPr>
      </w:pPr>
      <w:r w:rsidRPr="001E2AF6">
        <w:rPr>
          <w:color w:val="0070C0"/>
        </w:rPr>
        <w:t>Danh sách KH (và Admin account) ở từng OBS Server</w:t>
      </w:r>
    </w:p>
    <w:p w:rsidR="00C33781" w:rsidRPr="001E2AF6" w:rsidRDefault="005E0399" w:rsidP="00B22206">
      <w:pPr>
        <w:pStyle w:val="Content-List1"/>
        <w:rPr>
          <w:color w:val="0070C0"/>
        </w:rPr>
      </w:pPr>
      <w:r w:rsidRPr="001E2AF6">
        <w:rPr>
          <w:color w:val="0070C0"/>
        </w:rPr>
        <w:t>Biểu đồ dung lượng lưu trữ từng OBS Server:</w:t>
      </w:r>
    </w:p>
    <w:p w:rsidR="005E0399" w:rsidRPr="001E2AF6" w:rsidRDefault="005E0399" w:rsidP="005E0399">
      <w:pPr>
        <w:pStyle w:val="Content-List2"/>
        <w:rPr>
          <w:color w:val="0070C0"/>
        </w:rPr>
      </w:pPr>
      <w:r w:rsidRPr="001E2AF6">
        <w:rPr>
          <w:color w:val="0070C0"/>
        </w:rPr>
        <w:t>Dung lượng đã sử dụng</w:t>
      </w:r>
    </w:p>
    <w:p w:rsidR="005E0399" w:rsidRPr="001E2AF6" w:rsidRDefault="005E0399" w:rsidP="005E0399">
      <w:pPr>
        <w:pStyle w:val="Content-List2"/>
        <w:rPr>
          <w:color w:val="0070C0"/>
        </w:rPr>
      </w:pPr>
      <w:r w:rsidRPr="001E2AF6">
        <w:rPr>
          <w:color w:val="0070C0"/>
        </w:rPr>
        <w:t>Dung lượng còn trống</w:t>
      </w:r>
    </w:p>
    <w:p w:rsidR="00694E60" w:rsidRDefault="00694E60" w:rsidP="00694E60">
      <w:pPr>
        <w:pStyle w:val="Content"/>
      </w:pPr>
      <w:r w:rsidRPr="00694E60">
        <w:rPr>
          <w:u w:val="single"/>
        </w:rPr>
        <w:t>Lưu ý</w:t>
      </w:r>
      <w:r>
        <w:t xml:space="preserve">: Các chức năng </w:t>
      </w:r>
      <w:r w:rsidR="00114CC6">
        <w:t xml:space="preserve">về </w:t>
      </w:r>
      <w:r>
        <w:t>quản lý hệ thống mà Portal cần xây dựng ở gia</w:t>
      </w:r>
      <w:r w:rsidR="00650F1E">
        <w:t xml:space="preserve">i đoạn này chỉ ở </w:t>
      </w:r>
      <w:r w:rsidR="00650F1E" w:rsidRPr="00650F1E">
        <w:rPr>
          <w:b/>
          <w:color w:val="0070C0"/>
        </w:rPr>
        <w:t>cấp độ cơ bản</w:t>
      </w:r>
      <w:r w:rsidR="00290644">
        <w:rPr>
          <w:b/>
          <w:color w:val="0070C0"/>
        </w:rPr>
        <w:t>.</w:t>
      </w:r>
    </w:p>
    <w:p w:rsidR="00114CC6" w:rsidRDefault="007E14C4" w:rsidP="00114CC6">
      <w:pPr>
        <w:pStyle w:val="Heading2"/>
      </w:pPr>
      <w:bookmarkStart w:id="72" w:name="_Toc387569953"/>
      <w:r>
        <w:t>Quản lý thao tác phục hồi</w:t>
      </w:r>
      <w:r w:rsidR="00294A8E">
        <w:t xml:space="preserve"> (Phi)</w:t>
      </w:r>
      <w:bookmarkEnd w:id="72"/>
    </w:p>
    <w:p w:rsidR="00A148CF" w:rsidRDefault="00D312C0" w:rsidP="00114CC6">
      <w:pPr>
        <w:pStyle w:val="Content"/>
      </w:pPr>
      <w:r>
        <w:t>Portal thu thập thông tin về thao tác phục hồi của từng account để show lên cho Admin xem. Nếu phát hiện thấy thao tác phục hồi bất thường, Admin sẽ thông báo đến KH.</w:t>
      </w:r>
    </w:p>
    <w:p w:rsidR="00D312C0" w:rsidRDefault="00204294" w:rsidP="00114CC6">
      <w:pPr>
        <w:pStyle w:val="Content"/>
      </w:pPr>
      <w:r>
        <w:t>Nâng cấp hơn nữa, chức năng này cung cấp cảnh báo theo thời gian thực (dạng bật popup) để người Admin có thể ngay lập tức biết được thao tác phục hồi và kiểm tra chi tiết để thông báo đến KH nếu thấy có gì bất thường.</w:t>
      </w:r>
    </w:p>
    <w:p w:rsidR="00D425BE" w:rsidRPr="00650F1E" w:rsidRDefault="00204294" w:rsidP="00114CC6">
      <w:pPr>
        <w:pStyle w:val="Content"/>
        <w:rPr>
          <w:color w:val="BFBFBF" w:themeColor="background1" w:themeShade="BF"/>
        </w:rPr>
      </w:pPr>
      <w:r w:rsidRPr="00650F1E">
        <w:rPr>
          <w:color w:val="BFBFBF" w:themeColor="background1" w:themeShade="BF"/>
        </w:rPr>
        <w:t xml:space="preserve">Ngoài ra, trên cơ sở chức năng này, </w:t>
      </w:r>
      <w:r w:rsidRPr="00650F1E">
        <w:rPr>
          <w:b/>
          <w:color w:val="BFBFBF" w:themeColor="background1" w:themeShade="BF"/>
        </w:rPr>
        <w:t>có thể phát triển thêm chức năng</w:t>
      </w:r>
      <w:r w:rsidRPr="00650F1E">
        <w:rPr>
          <w:color w:val="BFBFBF" w:themeColor="background1" w:themeShade="BF"/>
        </w:rPr>
        <w:t xml:space="preserve"> tự động gửi Email/SMS cho KH khi có thao tác phục hồi.</w:t>
      </w:r>
    </w:p>
    <w:p w:rsidR="00204294" w:rsidRDefault="00204294" w:rsidP="00114CC6">
      <w:pPr>
        <w:pStyle w:val="Content"/>
      </w:pPr>
      <w:r w:rsidRPr="00650F1E">
        <w:rPr>
          <w:color w:val="0070C0"/>
        </w:rPr>
        <w:t xml:space="preserve">Nếu làm được chức năng này </w:t>
      </w:r>
      <w:r>
        <w:t xml:space="preserve">thì đây là </w:t>
      </w:r>
      <w:r w:rsidRPr="00204294">
        <w:rPr>
          <w:b/>
        </w:rPr>
        <w:t>tính năng rất quan trọng</w:t>
      </w:r>
      <w:r>
        <w:t xml:space="preserve"> của dịch vụ vGuard Cloud Backup.</w:t>
      </w:r>
    </w:p>
    <w:p w:rsidR="00DD4D32" w:rsidRDefault="00DD4D32" w:rsidP="00114CC6">
      <w:pPr>
        <w:pStyle w:val="Content"/>
      </w:pPr>
      <w:r>
        <w:t>Các thông tin cần show ở chức năng này:</w:t>
      </w:r>
    </w:p>
    <w:p w:rsidR="00DD4D32" w:rsidRDefault="00DD4D32" w:rsidP="00DD4D32">
      <w:pPr>
        <w:pStyle w:val="Content-List1"/>
      </w:pPr>
      <w:r>
        <w:t>Tên KH</w:t>
      </w:r>
      <w:r w:rsidR="00650F1E">
        <w:t xml:space="preserve">, </w:t>
      </w:r>
      <w:r>
        <w:t>Tên account (Admin account)</w:t>
      </w:r>
      <w:r w:rsidR="00650F1E">
        <w:t xml:space="preserve">, </w:t>
      </w:r>
      <w:r w:rsidR="00EE18F3">
        <w:t>Restore time</w:t>
      </w:r>
      <w:r w:rsidR="00650F1E">
        <w:t xml:space="preserve">, </w:t>
      </w:r>
      <w:r>
        <w:t>IP Address: IP của máy tính tiến hành phục hồi</w:t>
      </w:r>
    </w:p>
    <w:p w:rsidR="00DD4D32" w:rsidRDefault="00DD4D32" w:rsidP="00DD4D32">
      <w:pPr>
        <w:pStyle w:val="Content"/>
      </w:pPr>
      <w:r>
        <w:lastRenderedPageBreak/>
        <w:t>Khi cần xem chi tiết, user click vào popup để show màn hình danh sách các thao tác phục hồi của account/KH đó. Thông tin cần show:</w:t>
      </w:r>
    </w:p>
    <w:p w:rsidR="00DD4D32" w:rsidRPr="00621904" w:rsidRDefault="00DD4D32" w:rsidP="00DD4D32">
      <w:pPr>
        <w:pStyle w:val="Content-List1"/>
        <w:rPr>
          <w:color w:val="E36C0A" w:themeColor="accent6" w:themeShade="BF"/>
        </w:rPr>
      </w:pPr>
      <w:r w:rsidRPr="00621904">
        <w:rPr>
          <w:color w:val="E36C0A" w:themeColor="accent6" w:themeShade="BF"/>
        </w:rPr>
        <w:t>Restore time: Bắt đầu, Kết thúc</w:t>
      </w:r>
      <w:r w:rsidR="00650F1E" w:rsidRPr="00621904">
        <w:rPr>
          <w:color w:val="E36C0A" w:themeColor="accent6" w:themeShade="BF"/>
        </w:rPr>
        <w:t xml:space="preserve">, </w:t>
      </w:r>
      <w:r w:rsidRPr="00621904">
        <w:rPr>
          <w:color w:val="E36C0A" w:themeColor="accent6" w:themeShade="BF"/>
        </w:rPr>
        <w:t>Tên account</w:t>
      </w:r>
      <w:r w:rsidR="00650F1E" w:rsidRPr="00621904">
        <w:rPr>
          <w:color w:val="E36C0A" w:themeColor="accent6" w:themeShade="BF"/>
        </w:rPr>
        <w:t xml:space="preserve">, </w:t>
      </w:r>
      <w:r w:rsidRPr="00621904">
        <w:rPr>
          <w:color w:val="E36C0A" w:themeColor="accent6" w:themeShade="BF"/>
        </w:rPr>
        <w:t>Dung lượng phục hồi</w:t>
      </w:r>
      <w:r w:rsidR="00650F1E" w:rsidRPr="00621904">
        <w:rPr>
          <w:color w:val="E36C0A" w:themeColor="accent6" w:themeShade="BF"/>
        </w:rPr>
        <w:t xml:space="preserve">, </w:t>
      </w:r>
      <w:r w:rsidRPr="00621904">
        <w:rPr>
          <w:color w:val="E36C0A" w:themeColor="accent6" w:themeShade="BF"/>
        </w:rPr>
        <w:t>IP Address: IP của máy tính tiến hành phục hồi</w:t>
      </w:r>
      <w:r w:rsidR="00621904">
        <w:rPr>
          <w:color w:val="E36C0A" w:themeColor="accent6" w:themeShade="BF"/>
        </w:rPr>
        <w:t xml:space="preserve"> ?</w:t>
      </w:r>
    </w:p>
    <w:p w:rsidR="00204294" w:rsidRDefault="00204294" w:rsidP="00114CC6">
      <w:pPr>
        <w:pStyle w:val="Content"/>
      </w:pPr>
      <w:r w:rsidRPr="00204294">
        <w:rPr>
          <w:u w:val="single"/>
        </w:rPr>
        <w:t>Cách thực hiện</w:t>
      </w:r>
      <w:r>
        <w:t xml:space="preserve">: Với chức năng này, OBS Server không cung cấp API để lấy danh sách các thao tác phục hồi. Tuy nhiên, trong folder </w:t>
      </w:r>
      <w:r w:rsidRPr="00204294">
        <w:t>/usr/local/obsr/system</w:t>
      </w:r>
      <w:r>
        <w:t xml:space="preserve">/RestoreLog của OS có lưu file log mỗi thao tác phục hồi (mỗi lần phục hồi của </w:t>
      </w:r>
      <w:r w:rsidR="00860D48">
        <w:t>1 Admin account là 1 file log).</w:t>
      </w:r>
    </w:p>
    <w:p w:rsidR="00114CC6" w:rsidRDefault="004677D5" w:rsidP="00114CC6">
      <w:pPr>
        <w:pStyle w:val="Heading2"/>
      </w:pPr>
      <w:bookmarkStart w:id="73" w:name="_Toc387569954"/>
      <w:r>
        <w:t>Quản lý</w:t>
      </w:r>
      <w:r w:rsidR="00114CC6" w:rsidRPr="003272FB">
        <w:t xml:space="preserve"> thao tác thay đổi settings</w:t>
      </w:r>
      <w:bookmarkEnd w:id="73"/>
    </w:p>
    <w:p w:rsidR="00304180" w:rsidRPr="0025074C" w:rsidRDefault="00304180" w:rsidP="00304180">
      <w:pPr>
        <w:pStyle w:val="Content"/>
        <w:rPr>
          <w:b/>
          <w:color w:val="0070C0"/>
        </w:rPr>
      </w:pPr>
      <w:r w:rsidRPr="0025074C">
        <w:rPr>
          <w:b/>
          <w:color w:val="0070C0"/>
        </w:rPr>
        <w:t>Chức năng này có thể chưa cần thực hiện vào thời điểm này. Vì khá phức tạp. Và độ cần thiết không bằng chức năng 1.6 Quản lý thao tác phục hồi.</w:t>
      </w:r>
    </w:p>
    <w:p w:rsidR="00304180" w:rsidRDefault="00304180" w:rsidP="00304180">
      <w:pPr>
        <w:pStyle w:val="Content"/>
      </w:pPr>
    </w:p>
    <w:p w:rsidR="00214ED0" w:rsidRDefault="00214ED0" w:rsidP="003B54AE">
      <w:pPr>
        <w:pStyle w:val="Heading1"/>
      </w:pPr>
      <w:bookmarkStart w:id="74" w:name="_Toc387569955"/>
      <w:r>
        <w:lastRenderedPageBreak/>
        <w:t xml:space="preserve">Phân hệ </w:t>
      </w:r>
      <w:r w:rsidR="00416898">
        <w:t>Sub-</w:t>
      </w:r>
      <w:r>
        <w:t>Admin (Chỉ view)</w:t>
      </w:r>
      <w:r w:rsidR="008E7132">
        <w:t xml:space="preserve"> - </w:t>
      </w:r>
      <w:r w:rsidR="008E7132" w:rsidRPr="00E56461">
        <w:rPr>
          <w:b w:val="0"/>
          <w:color w:val="C00000"/>
        </w:rPr>
        <w:t xml:space="preserve">Reuse </w:t>
      </w:r>
      <w:r w:rsidR="008E7132" w:rsidRPr="00E56461">
        <w:rPr>
          <w:b w:val="0"/>
          <w:color w:val="C00000"/>
        </w:rPr>
        <w:fldChar w:fldCharType="begin"/>
      </w:r>
      <w:r w:rsidR="008E7132" w:rsidRPr="00E56461">
        <w:rPr>
          <w:b w:val="0"/>
          <w:color w:val="C00000"/>
        </w:rPr>
        <w:instrText xml:space="preserve"> REF _Ref387568652 \r \h  \* MERGEFORMAT </w:instrText>
      </w:r>
      <w:r w:rsidR="008E7132" w:rsidRPr="00E56461">
        <w:rPr>
          <w:b w:val="0"/>
          <w:color w:val="C00000"/>
        </w:rPr>
      </w:r>
      <w:r w:rsidR="008E7132" w:rsidRPr="00E56461">
        <w:rPr>
          <w:b w:val="0"/>
          <w:color w:val="C00000"/>
        </w:rPr>
        <w:fldChar w:fldCharType="separate"/>
      </w:r>
      <w:r w:rsidR="008E7132" w:rsidRPr="00E56461">
        <w:rPr>
          <w:b w:val="0"/>
          <w:color w:val="C00000"/>
        </w:rPr>
        <w:t>4.2</w:t>
      </w:r>
      <w:bookmarkEnd w:id="74"/>
      <w:r w:rsidR="008E7132" w:rsidRPr="00E56461">
        <w:rPr>
          <w:b w:val="0"/>
          <w:color w:val="C00000"/>
        </w:rPr>
        <w:fldChar w:fldCharType="end"/>
      </w:r>
      <w:r w:rsidR="00CB6622">
        <w:rPr>
          <w:b w:val="0"/>
          <w:color w:val="C00000"/>
        </w:rPr>
        <w:t xml:space="preserve"> (Phi)</w:t>
      </w:r>
    </w:p>
    <w:p w:rsidR="00B06703" w:rsidRDefault="00B06703" w:rsidP="00C2748C">
      <w:pPr>
        <w:pStyle w:val="Content"/>
      </w:pPr>
      <w:r w:rsidRPr="00B06703">
        <w:rPr>
          <w:u w:val="single"/>
        </w:rPr>
        <w:t>Lưu ý</w:t>
      </w:r>
      <w:r>
        <w:t xml:space="preserve">: Vì các chức năng ở phân hệ này chủ yếu </w:t>
      </w:r>
      <w:r w:rsidR="006C6DDB">
        <w:t>phục vụ việc</w:t>
      </w:r>
      <w:r>
        <w:t xml:space="preserve"> theo dõi 24/24, </w:t>
      </w:r>
      <w:r w:rsidRPr="005C3293">
        <w:rPr>
          <w:color w:val="0070C0"/>
        </w:rPr>
        <w:t xml:space="preserve">nên không có </w:t>
      </w:r>
      <w:r w:rsidR="006019AD" w:rsidRPr="005C3293">
        <w:rPr>
          <w:color w:val="0070C0"/>
        </w:rPr>
        <w:t xml:space="preserve">thời gian </w:t>
      </w:r>
      <w:r>
        <w:t>timeout</w:t>
      </w:r>
      <w:r w:rsidR="006019AD">
        <w:t xml:space="preserve"> với 1 account</w:t>
      </w:r>
      <w:r>
        <w:t>. Khi cần log out thì user chủ động log out.</w:t>
      </w:r>
    </w:p>
    <w:p w:rsidR="004677D5" w:rsidRDefault="004677D5" w:rsidP="003B54AE">
      <w:pPr>
        <w:pStyle w:val="Heading2"/>
      </w:pPr>
      <w:bookmarkStart w:id="75" w:name="_Toc387569956"/>
      <w:r>
        <w:t>Chức năng</w:t>
      </w:r>
      <w:bookmarkEnd w:id="75"/>
    </w:p>
    <w:p w:rsidR="004677D5" w:rsidRDefault="004677D5" w:rsidP="004677D5">
      <w:pPr>
        <w:pStyle w:val="Content"/>
      </w:pPr>
      <w:r>
        <w:t>Phân hệ này gồm có một số chức năng của phân hệ Admin, đó là:</w:t>
      </w:r>
    </w:p>
    <w:p w:rsidR="004677D5" w:rsidRDefault="004677D5" w:rsidP="004677D5">
      <w:pPr>
        <w:pStyle w:val="Content-List1"/>
      </w:pPr>
      <w:r>
        <w:t>Theo dõi tình trạng backup</w:t>
      </w:r>
      <w:r w:rsidR="00E56461">
        <w:t xml:space="preserve"> (</w:t>
      </w:r>
      <w:r w:rsidR="00E56461" w:rsidRPr="00E56461">
        <w:rPr>
          <w:b/>
          <w:color w:val="C00000"/>
        </w:rPr>
        <w:t xml:space="preserve">Reuse </w:t>
      </w:r>
      <w:r w:rsidR="00E56461" w:rsidRPr="00E56461">
        <w:rPr>
          <w:b/>
          <w:color w:val="C00000"/>
        </w:rPr>
        <w:fldChar w:fldCharType="begin"/>
      </w:r>
      <w:r w:rsidR="00E56461" w:rsidRPr="00E56461">
        <w:rPr>
          <w:b/>
          <w:color w:val="C00000"/>
        </w:rPr>
        <w:instrText xml:space="preserve"> REF _Ref387568652 \r \h  \* MERGEFORMAT </w:instrText>
      </w:r>
      <w:r w:rsidR="00E56461" w:rsidRPr="00E56461">
        <w:rPr>
          <w:b/>
          <w:color w:val="C00000"/>
        </w:rPr>
      </w:r>
      <w:r w:rsidR="00E56461" w:rsidRPr="00E56461">
        <w:rPr>
          <w:b/>
          <w:color w:val="C00000"/>
        </w:rPr>
        <w:fldChar w:fldCharType="separate"/>
      </w:r>
      <w:r w:rsidR="00E56461" w:rsidRPr="00E56461">
        <w:rPr>
          <w:b/>
          <w:color w:val="C00000"/>
        </w:rPr>
        <w:t>4.2</w:t>
      </w:r>
      <w:r w:rsidR="00E56461" w:rsidRPr="00E56461">
        <w:rPr>
          <w:b/>
          <w:color w:val="C00000"/>
        </w:rPr>
        <w:fldChar w:fldCharType="end"/>
      </w:r>
      <w:r w:rsidR="00E56461">
        <w:t>)</w:t>
      </w:r>
    </w:p>
    <w:p w:rsidR="004677D5" w:rsidRPr="00DC502D" w:rsidRDefault="004677D5" w:rsidP="004677D5">
      <w:pPr>
        <w:pStyle w:val="Content-List1"/>
        <w:rPr>
          <w:color w:val="FF0000"/>
        </w:rPr>
      </w:pPr>
      <w:r w:rsidRPr="00DC502D">
        <w:rPr>
          <w:color w:val="FF0000"/>
        </w:rPr>
        <w:t>Quản lý thao tác phục hồi</w:t>
      </w:r>
    </w:p>
    <w:p w:rsidR="004677D5" w:rsidRPr="005C3293" w:rsidRDefault="004677D5" w:rsidP="004677D5">
      <w:pPr>
        <w:pStyle w:val="Content-List1"/>
        <w:rPr>
          <w:color w:val="808080" w:themeColor="background1" w:themeShade="80"/>
        </w:rPr>
      </w:pPr>
      <w:r w:rsidRPr="005C3293">
        <w:rPr>
          <w:color w:val="808080" w:themeColor="background1" w:themeShade="80"/>
        </w:rPr>
        <w:t>Quản lý thao tác thay đổi settings (chưa cần triển khai)</w:t>
      </w:r>
    </w:p>
    <w:p w:rsidR="00AD4E82" w:rsidRDefault="005C3293" w:rsidP="004677D5">
      <w:pPr>
        <w:pStyle w:val="Content"/>
      </w:pPr>
      <w:r w:rsidRPr="00ED634D">
        <w:rPr>
          <w:color w:val="0070C0"/>
        </w:rPr>
        <w:t>C</w:t>
      </w:r>
      <w:r w:rsidR="004677D5" w:rsidRPr="00ED634D">
        <w:rPr>
          <w:color w:val="0070C0"/>
        </w:rPr>
        <w:t>ác chức năng cần phải l</w:t>
      </w:r>
      <w:r w:rsidRPr="00ED634D">
        <w:rPr>
          <w:color w:val="0070C0"/>
        </w:rPr>
        <w:t>ấy dữ liệu theo thời gian thực</w:t>
      </w:r>
      <w:r>
        <w:t>.</w:t>
      </w:r>
    </w:p>
    <w:p w:rsidR="00AD4E82" w:rsidRDefault="00AD4E82">
      <w:pPr>
        <w:rPr>
          <w:rFonts w:ascii="Palatino Linotype" w:hAnsi="Palatino Linotype"/>
          <w:sz w:val="21"/>
        </w:rPr>
      </w:pPr>
      <w:r>
        <w:br w:type="page"/>
      </w:r>
    </w:p>
    <w:p w:rsidR="004677D5" w:rsidRDefault="00AD4E82" w:rsidP="004677D5">
      <w:pPr>
        <w:pStyle w:val="Content"/>
      </w:pPr>
      <w:r w:rsidRPr="00672B93">
        <w:rPr>
          <w:b/>
          <w:color w:val="0070C0"/>
        </w:rPr>
        <w:lastRenderedPageBreak/>
        <w:t>Report Sender App</w:t>
      </w:r>
    </w:p>
    <w:sectPr w:rsidR="004677D5" w:rsidSect="00591D4A">
      <w:footerReference w:type="even" r:id="rId46"/>
      <w:footerReference w:type="default" r:id="rId47"/>
      <w:footerReference w:type="first" r:id="rId48"/>
      <w:pgSz w:w="11907" w:h="16839" w:code="9"/>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497" w:rsidRDefault="00D24497">
      <w:r>
        <w:separator/>
      </w:r>
    </w:p>
  </w:endnote>
  <w:endnote w:type="continuationSeparator" w:id="0">
    <w:p w:rsidR="00D24497" w:rsidRDefault="00D24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ITC Franklin Gothic Book">
    <w:panose1 w:val="00000000000000000000"/>
    <w:charset w:val="00"/>
    <w:family w:val="swiss"/>
    <w:notTrueType/>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ndara">
    <w:panose1 w:val="020E0502030303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313" w:rsidRPr="008348DD" w:rsidRDefault="00FC3313" w:rsidP="00BF2CC8">
    <w:pPr>
      <w:pStyle w:val="MSOFooterEven"/>
      <w:pBdr>
        <w:top w:val="single" w:sz="4" w:space="1" w:color="auto"/>
      </w:pBdr>
      <w:tabs>
        <w:tab w:val="clear" w:pos="-378"/>
        <w:tab w:val="right" w:pos="-360"/>
        <w:tab w:val="right" w:pos="8640"/>
      </w:tabs>
      <w:ind w:right="-36"/>
      <w:rPr>
        <w:szCs w:val="16"/>
      </w:rPr>
    </w:pPr>
    <w:r w:rsidRPr="00742A74">
      <w:rPr>
        <w:rFonts w:eastAsia="MS Mincho" w:cs="MS Mincho" w:hint="eastAsia"/>
        <w:szCs w:val="16"/>
      </w:rPr>
      <w:t> </w:t>
    </w:r>
    <w:r w:rsidRPr="00742A74">
      <w:rPr>
        <w:szCs w:val="16"/>
      </w:rPr>
      <w:t xml:space="preserve"> </w:t>
    </w:r>
    <w:r>
      <w:rPr>
        <w:szCs w:val="16"/>
      </w:rPr>
      <w:tab/>
    </w:r>
    <w:r w:rsidRPr="00742A74">
      <w:rPr>
        <w:szCs w:val="16"/>
      </w:rPr>
      <w:fldChar w:fldCharType="begin"/>
    </w:r>
    <w:r w:rsidRPr="00742A74">
      <w:rPr>
        <w:szCs w:val="16"/>
      </w:rPr>
      <w:instrText xml:space="preserve"> PAGE   \* MERGEFORMAT </w:instrText>
    </w:r>
    <w:r w:rsidRPr="00742A74">
      <w:rPr>
        <w:szCs w:val="16"/>
      </w:rPr>
      <w:fldChar w:fldCharType="separate"/>
    </w:r>
    <w:r>
      <w:rPr>
        <w:noProof/>
        <w:szCs w:val="16"/>
      </w:rPr>
      <w:t>18</w:t>
    </w:r>
    <w:r w:rsidRPr="00742A74">
      <w:rPr>
        <w:szCs w:val="16"/>
      </w:rPr>
      <w:fldChar w:fldCharType="end"/>
    </w:r>
    <w:r>
      <w:rPr>
        <w:rStyle w:val="PageNumber"/>
        <w:szCs w:val="16"/>
      </w:rPr>
      <w:tab/>
    </w:r>
    <w:r>
      <w:rPr>
        <w:szCs w:val="16"/>
      </w:rPr>
      <w:t>Hồ sơ kỹ thuật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313" w:rsidRPr="00742A74" w:rsidRDefault="00FC3313" w:rsidP="00383C09">
    <w:pPr>
      <w:pStyle w:val="MSOFooterOdd"/>
      <w:pBdr>
        <w:top w:val="single" w:sz="4" w:space="1" w:color="auto"/>
      </w:pBdr>
      <w:tabs>
        <w:tab w:val="clear" w:pos="8010"/>
        <w:tab w:val="clear" w:pos="8352"/>
        <w:tab w:val="clear" w:pos="8775"/>
        <w:tab w:val="right" w:pos="7920"/>
        <w:tab w:val="left" w:pos="8289"/>
      </w:tabs>
      <w:spacing w:before="60"/>
      <w:ind w:right="-115"/>
      <w:rPr>
        <w:szCs w:val="16"/>
      </w:rPr>
    </w:pPr>
    <w:r w:rsidRPr="006C44BA">
      <w:tab/>
    </w:r>
    <w:r>
      <w:t xml:space="preserve">Cloud Backup </w:t>
    </w:r>
    <w:r>
      <w:rPr>
        <w:szCs w:val="16"/>
      </w:rPr>
      <w:t>Portal Requirements</w:t>
    </w:r>
    <w:r w:rsidRPr="00742A74">
      <w:rPr>
        <w:szCs w:val="16"/>
      </w:rPr>
      <w:tab/>
    </w:r>
    <w:r w:rsidRPr="00742A74">
      <w:rPr>
        <w:szCs w:val="16"/>
      </w:rPr>
      <w:fldChar w:fldCharType="begin"/>
    </w:r>
    <w:r w:rsidRPr="00742A74">
      <w:rPr>
        <w:szCs w:val="16"/>
      </w:rPr>
      <w:instrText xml:space="preserve"> PAGE   \* MERGEFORMAT </w:instrText>
    </w:r>
    <w:r w:rsidRPr="00742A74">
      <w:rPr>
        <w:szCs w:val="16"/>
      </w:rPr>
      <w:fldChar w:fldCharType="separate"/>
    </w:r>
    <w:r w:rsidR="00BC29D8">
      <w:rPr>
        <w:noProof/>
        <w:szCs w:val="16"/>
      </w:rPr>
      <w:t>15</w:t>
    </w:r>
    <w:r w:rsidRPr="00742A74">
      <w:rPr>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313" w:rsidRPr="00DC4788" w:rsidRDefault="00FC3313" w:rsidP="00DC4788">
    <w:pPr>
      <w:pStyle w:val="MSOFooterOdd"/>
      <w:pBdr>
        <w:top w:val="single" w:sz="4" w:space="0" w:color="auto"/>
      </w:pBdr>
      <w:tabs>
        <w:tab w:val="clear" w:pos="8010"/>
        <w:tab w:val="clear" w:pos="8352"/>
        <w:tab w:val="clear" w:pos="8775"/>
        <w:tab w:val="right" w:pos="7920"/>
        <w:tab w:val="left" w:pos="8289"/>
      </w:tabs>
      <w:rPr>
        <w:szCs w:val="16"/>
      </w:rPr>
    </w:pPr>
    <w:r w:rsidRPr="006C44BA">
      <w:tab/>
    </w:r>
    <w:r>
      <w:t>T</w:t>
    </w:r>
    <w:r>
      <w:rPr>
        <w:szCs w:val="16"/>
      </w:rPr>
      <w:t>ính năng Web-Portal cho Customer</w:t>
    </w:r>
    <w:r w:rsidRPr="00742A74">
      <w:tab/>
    </w:r>
    <w:r>
      <w:fldChar w:fldCharType="begin"/>
    </w:r>
    <w:r>
      <w:instrText xml:space="preserve"> PAGE   \* MERGEFORMAT </w:instrText>
    </w:r>
    <w:r>
      <w:fldChar w:fldCharType="separate"/>
    </w:r>
    <w:r w:rsidR="00BC29D8">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497" w:rsidRDefault="00D24497">
      <w:r>
        <w:separator/>
      </w:r>
    </w:p>
  </w:footnote>
  <w:footnote w:type="continuationSeparator" w:id="0">
    <w:p w:rsidR="00D24497" w:rsidRDefault="00D244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313" w:rsidRDefault="00FC3313" w:rsidP="00E65401">
    <w:pPr>
      <w:pStyle w:val="Header"/>
      <w:jc w:val="right"/>
    </w:pPr>
    <w:r>
      <w:tab/>
    </w:r>
    <w:r>
      <w:tab/>
    </w:r>
  </w:p>
  <w:p w:rsidR="00FC3313" w:rsidRDefault="00FC3313" w:rsidP="00E65401">
    <w:pPr>
      <w:pStyle w:val="Header"/>
      <w:tabs>
        <w:tab w:val="clear" w:pos="4320"/>
        <w:tab w:val="clear" w:pos="8640"/>
        <w:tab w:val="left" w:pos="915"/>
      </w:tabs>
      <w:ind w:hanging="368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313" w:rsidRPr="00A67219" w:rsidRDefault="00FC3313" w:rsidP="00A67219">
    <w:pPr>
      <w:pStyle w:val="Header"/>
      <w:tabs>
        <w:tab w:val="clear" w:pos="4320"/>
        <w:tab w:val="clear" w:pos="8640"/>
        <w:tab w:val="left" w:pos="5380"/>
      </w:tabs>
      <w:jc w:val="right"/>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C807650"/>
    <w:lvl w:ilvl="0">
      <w:start w:val="1"/>
      <w:numFmt w:val="decimal"/>
      <w:pStyle w:val="ListNumber5"/>
      <w:lvlText w:val="%1."/>
      <w:lvlJc w:val="left"/>
      <w:pPr>
        <w:tabs>
          <w:tab w:val="num" w:pos="1800"/>
        </w:tabs>
        <w:ind w:left="1800" w:hanging="360"/>
      </w:pPr>
    </w:lvl>
  </w:abstractNum>
  <w:abstractNum w:abstractNumId="1">
    <w:nsid w:val="FFFFFF7E"/>
    <w:multiLevelType w:val="singleLevel"/>
    <w:tmpl w:val="AA0AC592"/>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E0D27B44"/>
    <w:lvl w:ilvl="0">
      <w:start w:val="1"/>
      <w:numFmt w:val="decimal"/>
      <w:pStyle w:val="ListNumber2"/>
      <w:lvlText w:val="%1."/>
      <w:lvlJc w:val="left"/>
      <w:pPr>
        <w:tabs>
          <w:tab w:val="num" w:pos="720"/>
        </w:tabs>
        <w:ind w:left="720" w:hanging="360"/>
      </w:pPr>
    </w:lvl>
  </w:abstractNum>
  <w:abstractNum w:abstractNumId="3">
    <w:nsid w:val="FFFFFF80"/>
    <w:multiLevelType w:val="singleLevel"/>
    <w:tmpl w:val="58A88CAC"/>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2"/>
    <w:multiLevelType w:val="singleLevel"/>
    <w:tmpl w:val="3CE21282"/>
    <w:lvl w:ilvl="0">
      <w:start w:val="1"/>
      <w:numFmt w:val="bullet"/>
      <w:pStyle w:val="ListBullet3"/>
      <w:lvlText w:val=""/>
      <w:lvlJc w:val="left"/>
      <w:pPr>
        <w:tabs>
          <w:tab w:val="num" w:pos="1080"/>
        </w:tabs>
        <w:ind w:left="1080" w:hanging="360"/>
      </w:pPr>
      <w:rPr>
        <w:rFonts w:ascii="Symbol" w:hAnsi="Symbol" w:hint="default"/>
      </w:rPr>
    </w:lvl>
  </w:abstractNum>
  <w:abstractNum w:abstractNumId="5">
    <w:nsid w:val="FFFFFF83"/>
    <w:multiLevelType w:val="singleLevel"/>
    <w:tmpl w:val="AEF0DF04"/>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C3CAABD0"/>
    <w:lvl w:ilvl="0">
      <w:start w:val="1"/>
      <w:numFmt w:val="decimal"/>
      <w:pStyle w:val="ListNumber"/>
      <w:lvlText w:val="%1."/>
      <w:lvlJc w:val="left"/>
      <w:pPr>
        <w:tabs>
          <w:tab w:val="num" w:pos="360"/>
        </w:tabs>
        <w:ind w:left="360" w:hanging="360"/>
      </w:pPr>
    </w:lvl>
  </w:abstractNum>
  <w:abstractNum w:abstractNumId="7">
    <w:nsid w:val="00000003"/>
    <w:multiLevelType w:val="multilevel"/>
    <w:tmpl w:val="607A9BF0"/>
    <w:name w:val="WW8Num2"/>
    <w:lvl w:ilvl="0">
      <w:numFmt w:val="bullet"/>
      <w:lvlText w:val="-"/>
      <w:lvlJc w:val="left"/>
      <w:pPr>
        <w:tabs>
          <w:tab w:val="num" w:pos="0"/>
        </w:tabs>
        <w:ind w:left="1440" w:hanging="360"/>
      </w:pPr>
      <w:rPr>
        <w:rFonts w:ascii="Arial" w:eastAsia="Calibri" w:hAnsi="Arial" w:cs="Arial" w:hint="default"/>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rPr>
    </w:lvl>
    <w:lvl w:ilvl="3">
      <w:start w:val="1"/>
      <w:numFmt w:val="bullet"/>
      <w:lvlText w:val=""/>
      <w:lvlJc w:val="left"/>
      <w:pPr>
        <w:tabs>
          <w:tab w:val="num" w:pos="0"/>
        </w:tabs>
        <w:ind w:left="3600" w:hanging="360"/>
      </w:pPr>
      <w:rPr>
        <w:rFonts w:ascii="Symbol" w:hAnsi="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rPr>
    </w:lvl>
    <w:lvl w:ilvl="6">
      <w:start w:val="1"/>
      <w:numFmt w:val="bullet"/>
      <w:lvlText w:val=""/>
      <w:lvlJc w:val="left"/>
      <w:pPr>
        <w:tabs>
          <w:tab w:val="num" w:pos="0"/>
        </w:tabs>
        <w:ind w:left="5760" w:hanging="360"/>
      </w:pPr>
      <w:rPr>
        <w:rFonts w:ascii="Symbol" w:hAnsi="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rPr>
    </w:lvl>
  </w:abstractNum>
  <w:abstractNum w:abstractNumId="8">
    <w:nsid w:val="00000008"/>
    <w:multiLevelType w:val="multilevel"/>
    <w:tmpl w:val="00000008"/>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1">
    <w:nsid w:val="0000000C"/>
    <w:multiLevelType w:val="multilevel"/>
    <w:tmpl w:val="0000000C"/>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nsid w:val="0000000E"/>
    <w:multiLevelType w:val="multilevel"/>
    <w:tmpl w:val="0000000E"/>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nsid w:val="0000000F"/>
    <w:multiLevelType w:val="multilevel"/>
    <w:tmpl w:val="0000000F"/>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5">
    <w:nsid w:val="00000010"/>
    <w:multiLevelType w:val="multilevel"/>
    <w:tmpl w:val="00000010"/>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6">
    <w:nsid w:val="00000011"/>
    <w:multiLevelType w:val="multilevel"/>
    <w:tmpl w:val="00000011"/>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7">
    <w:nsid w:val="00000012"/>
    <w:multiLevelType w:val="multilevel"/>
    <w:tmpl w:val="00000012"/>
    <w:name w:val="WW8Num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8">
    <w:nsid w:val="00000013"/>
    <w:multiLevelType w:val="multilevel"/>
    <w:tmpl w:val="00000013"/>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9">
    <w:nsid w:val="00000014"/>
    <w:multiLevelType w:val="multilevel"/>
    <w:tmpl w:val="00000014"/>
    <w:name w:val="WW8Num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0">
    <w:nsid w:val="00000015"/>
    <w:multiLevelType w:val="multilevel"/>
    <w:tmpl w:val="00000015"/>
    <w:name w:val="WW8Num2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1">
    <w:nsid w:val="00000016"/>
    <w:multiLevelType w:val="multilevel"/>
    <w:tmpl w:val="00000016"/>
    <w:name w:val="WW8Num2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name w:val="WW8Num2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19E2CAA"/>
    <w:multiLevelType w:val="hybridMultilevel"/>
    <w:tmpl w:val="7B3ADD44"/>
    <w:name w:val="WW8Num3"/>
    <w:lvl w:ilvl="0" w:tplc="D9542DF2">
      <w:start w:val="1"/>
      <w:numFmt w:val="bullet"/>
      <w:lvlText w:val=""/>
      <w:lvlJc w:val="left"/>
      <w:pPr>
        <w:ind w:left="720" w:hanging="360"/>
      </w:pPr>
      <w:rPr>
        <w:rFonts w:ascii="Symbol" w:hAnsi="Symbol" w:hint="default"/>
      </w:rPr>
    </w:lvl>
    <w:lvl w:ilvl="1" w:tplc="F6C81186" w:tentative="1">
      <w:start w:val="1"/>
      <w:numFmt w:val="bullet"/>
      <w:lvlText w:val="o"/>
      <w:lvlJc w:val="left"/>
      <w:pPr>
        <w:ind w:left="1440" w:hanging="360"/>
      </w:pPr>
      <w:rPr>
        <w:rFonts w:ascii="Courier New" w:hAnsi="Courier New" w:cs="Courier New" w:hint="default"/>
      </w:rPr>
    </w:lvl>
    <w:lvl w:ilvl="2" w:tplc="B2D2AC6A" w:tentative="1">
      <w:start w:val="1"/>
      <w:numFmt w:val="bullet"/>
      <w:lvlText w:val=""/>
      <w:lvlJc w:val="left"/>
      <w:pPr>
        <w:ind w:left="2160" w:hanging="360"/>
      </w:pPr>
      <w:rPr>
        <w:rFonts w:ascii="Wingdings" w:hAnsi="Wingdings" w:hint="default"/>
      </w:rPr>
    </w:lvl>
    <w:lvl w:ilvl="3" w:tplc="D7D0D49C" w:tentative="1">
      <w:start w:val="1"/>
      <w:numFmt w:val="bullet"/>
      <w:lvlText w:val=""/>
      <w:lvlJc w:val="left"/>
      <w:pPr>
        <w:ind w:left="2880" w:hanging="360"/>
      </w:pPr>
      <w:rPr>
        <w:rFonts w:ascii="Symbol" w:hAnsi="Symbol" w:hint="default"/>
      </w:rPr>
    </w:lvl>
    <w:lvl w:ilvl="4" w:tplc="DDB88160" w:tentative="1">
      <w:start w:val="1"/>
      <w:numFmt w:val="bullet"/>
      <w:lvlText w:val="o"/>
      <w:lvlJc w:val="left"/>
      <w:pPr>
        <w:ind w:left="3600" w:hanging="360"/>
      </w:pPr>
      <w:rPr>
        <w:rFonts w:ascii="Courier New" w:hAnsi="Courier New" w:cs="Courier New" w:hint="default"/>
      </w:rPr>
    </w:lvl>
    <w:lvl w:ilvl="5" w:tplc="C6B247C8" w:tentative="1">
      <w:start w:val="1"/>
      <w:numFmt w:val="bullet"/>
      <w:lvlText w:val=""/>
      <w:lvlJc w:val="left"/>
      <w:pPr>
        <w:ind w:left="4320" w:hanging="360"/>
      </w:pPr>
      <w:rPr>
        <w:rFonts w:ascii="Wingdings" w:hAnsi="Wingdings" w:hint="default"/>
      </w:rPr>
    </w:lvl>
    <w:lvl w:ilvl="6" w:tplc="1C6EE932" w:tentative="1">
      <w:start w:val="1"/>
      <w:numFmt w:val="bullet"/>
      <w:lvlText w:val=""/>
      <w:lvlJc w:val="left"/>
      <w:pPr>
        <w:ind w:left="5040" w:hanging="360"/>
      </w:pPr>
      <w:rPr>
        <w:rFonts w:ascii="Symbol" w:hAnsi="Symbol" w:hint="default"/>
      </w:rPr>
    </w:lvl>
    <w:lvl w:ilvl="7" w:tplc="D778A180" w:tentative="1">
      <w:start w:val="1"/>
      <w:numFmt w:val="bullet"/>
      <w:lvlText w:val="o"/>
      <w:lvlJc w:val="left"/>
      <w:pPr>
        <w:ind w:left="5760" w:hanging="360"/>
      </w:pPr>
      <w:rPr>
        <w:rFonts w:ascii="Courier New" w:hAnsi="Courier New" w:cs="Courier New" w:hint="default"/>
      </w:rPr>
    </w:lvl>
    <w:lvl w:ilvl="8" w:tplc="2C8EB30E" w:tentative="1">
      <w:start w:val="1"/>
      <w:numFmt w:val="bullet"/>
      <w:lvlText w:val=""/>
      <w:lvlJc w:val="left"/>
      <w:pPr>
        <w:ind w:left="6480" w:hanging="360"/>
      </w:pPr>
      <w:rPr>
        <w:rFonts w:ascii="Wingdings" w:hAnsi="Wingdings" w:hint="default"/>
      </w:rPr>
    </w:lvl>
  </w:abstractNum>
  <w:abstractNum w:abstractNumId="25">
    <w:nsid w:val="0B212CC3"/>
    <w:multiLevelType w:val="hybridMultilevel"/>
    <w:tmpl w:val="46E67264"/>
    <w:lvl w:ilvl="0" w:tplc="5F22F6B0">
      <w:start w:val="3"/>
      <w:numFmt w:val="bullet"/>
      <w:pStyle w:val="Style11"/>
      <w:lvlText w:val="-"/>
      <w:lvlJc w:val="left"/>
      <w:pPr>
        <w:ind w:left="360" w:hanging="360"/>
      </w:pPr>
      <w:rPr>
        <w:rFonts w:ascii="Arial" w:eastAsia="Calibri" w:hAnsi="Arial" w:cs="Arial" w:hint="default"/>
      </w:rPr>
    </w:lvl>
    <w:lvl w:ilvl="1" w:tplc="9A3A49C2">
      <w:start w:val="1"/>
      <w:numFmt w:val="bullet"/>
      <w:pStyle w:val="Style12"/>
      <w:lvlText w:val="o"/>
      <w:lvlJc w:val="left"/>
      <w:pPr>
        <w:ind w:left="1080" w:hanging="360"/>
      </w:pPr>
      <w:rPr>
        <w:rFonts w:ascii="Courier New" w:hAnsi="Courier New" w:cs="Courier New" w:hint="default"/>
      </w:rPr>
    </w:lvl>
    <w:lvl w:ilvl="2" w:tplc="C406C136">
      <w:start w:val="1"/>
      <w:numFmt w:val="bullet"/>
      <w:pStyle w:val="Content-List3"/>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27A17C8"/>
    <w:multiLevelType w:val="multilevel"/>
    <w:tmpl w:val="1542DF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52DB54C0"/>
    <w:multiLevelType w:val="hybridMultilevel"/>
    <w:tmpl w:val="0D1C5FBE"/>
    <w:lvl w:ilvl="0" w:tplc="279A8868">
      <w:start w:val="1"/>
      <w:numFmt w:val="decimal"/>
      <w:pStyle w:val="Content-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A7244"/>
    <w:multiLevelType w:val="hybridMultilevel"/>
    <w:tmpl w:val="49B2B4D6"/>
    <w:lvl w:ilvl="0" w:tplc="D194CCD4">
      <w:start w:val="1"/>
      <w:numFmt w:val="decimal"/>
      <w:pStyle w:val="Content-step"/>
      <w:lvlText w:val="__ %1."/>
      <w:lvlJc w:val="left"/>
      <w:pPr>
        <w:tabs>
          <w:tab w:val="num" w:pos="792"/>
        </w:tabs>
        <w:ind w:left="792" w:hanging="792"/>
      </w:pPr>
      <w:rPr>
        <w:rFonts w:hint="default"/>
      </w:rPr>
    </w:lvl>
    <w:lvl w:ilvl="1" w:tplc="70AC0C8C">
      <w:start w:val="1"/>
      <w:numFmt w:val="lowerLetter"/>
      <w:lvlText w:val="%2."/>
      <w:lvlJc w:val="left"/>
      <w:pPr>
        <w:tabs>
          <w:tab w:val="num" w:pos="1440"/>
        </w:tabs>
        <w:ind w:left="1440" w:hanging="360"/>
      </w:pPr>
    </w:lvl>
    <w:lvl w:ilvl="2" w:tplc="AEA6C30A"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0">
    <w:nsid w:val="5D1B2C51"/>
    <w:multiLevelType w:val="multilevel"/>
    <w:tmpl w:val="BCDA9800"/>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1">
    <w:nsid w:val="5E095045"/>
    <w:multiLevelType w:val="hybridMultilevel"/>
    <w:tmpl w:val="21BA51BA"/>
    <w:lvl w:ilvl="0" w:tplc="D194CCD4">
      <w:start w:val="1"/>
      <w:numFmt w:val="decimal"/>
      <w:lvlText w:val="__ %1."/>
      <w:lvlJc w:val="left"/>
      <w:pPr>
        <w:tabs>
          <w:tab w:val="num" w:pos="792"/>
        </w:tabs>
        <w:ind w:left="792" w:hanging="792"/>
      </w:pPr>
      <w:rPr>
        <w:rFonts w:hint="default"/>
      </w:rPr>
    </w:lvl>
    <w:lvl w:ilvl="1" w:tplc="70AC0C8C">
      <w:start w:val="1"/>
      <w:numFmt w:val="bullet"/>
      <w:pStyle w:val="Content-steps-level2"/>
      <w:lvlText w:val=""/>
      <w:lvlJc w:val="left"/>
      <w:pPr>
        <w:tabs>
          <w:tab w:val="num" w:pos="1440"/>
        </w:tabs>
        <w:ind w:left="1440" w:hanging="360"/>
      </w:pPr>
      <w:rPr>
        <w:rFonts w:ascii="Symbol" w:hAnsi="Symbol" w:hint="default"/>
      </w:rPr>
    </w:lvl>
    <w:lvl w:ilvl="2" w:tplc="AEA6C30A">
      <w:start w:val="1"/>
      <w:numFmt w:val="bullet"/>
      <w:pStyle w:val="Content-steps-level3"/>
      <w:lvlText w:val="o"/>
      <w:lvlJc w:val="left"/>
      <w:pPr>
        <w:tabs>
          <w:tab w:val="num" w:pos="2160"/>
        </w:tabs>
        <w:ind w:left="2160" w:hanging="180"/>
      </w:pPr>
      <w:rPr>
        <w:rFonts w:ascii="Courier New" w:hAnsi="Courier New" w:cs="Courier New" w:hint="default"/>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num w:numId="1">
    <w:abstractNumId w:val="5"/>
  </w:num>
  <w:num w:numId="2">
    <w:abstractNumId w:val="4"/>
  </w:num>
  <w:num w:numId="3">
    <w:abstractNumId w:val="3"/>
  </w:num>
  <w:num w:numId="4">
    <w:abstractNumId w:val="6"/>
  </w:num>
  <w:num w:numId="5">
    <w:abstractNumId w:val="2"/>
  </w:num>
  <w:num w:numId="6">
    <w:abstractNumId w:val="1"/>
  </w:num>
  <w:num w:numId="7">
    <w:abstractNumId w:val="0"/>
  </w:num>
  <w:num w:numId="8">
    <w:abstractNumId w:val="25"/>
  </w:num>
  <w:num w:numId="9">
    <w:abstractNumId w:val="27"/>
  </w:num>
  <w:num w:numId="10">
    <w:abstractNumId w:val="29"/>
  </w:num>
  <w:num w:numId="11">
    <w:abstractNumId w:val="31"/>
  </w:num>
  <w:num w:numId="12">
    <w:abstractNumId w:val="26"/>
  </w:num>
  <w:num w:numId="13">
    <w:abstractNumId w:val="30"/>
  </w:num>
  <w:num w:numId="14">
    <w:abstractNumId w:val="28"/>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linkStyle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401"/>
    <w:rsid w:val="00000D78"/>
    <w:rsid w:val="00002383"/>
    <w:rsid w:val="000023F7"/>
    <w:rsid w:val="000027FA"/>
    <w:rsid w:val="00002DB7"/>
    <w:rsid w:val="00003735"/>
    <w:rsid w:val="00003C65"/>
    <w:rsid w:val="0000445C"/>
    <w:rsid w:val="0000467B"/>
    <w:rsid w:val="00004C2A"/>
    <w:rsid w:val="00005A62"/>
    <w:rsid w:val="00005AFF"/>
    <w:rsid w:val="00006521"/>
    <w:rsid w:val="00006633"/>
    <w:rsid w:val="00007174"/>
    <w:rsid w:val="00011BBE"/>
    <w:rsid w:val="00012DEB"/>
    <w:rsid w:val="00013D1C"/>
    <w:rsid w:val="00013F08"/>
    <w:rsid w:val="00014930"/>
    <w:rsid w:val="000149DE"/>
    <w:rsid w:val="000158D7"/>
    <w:rsid w:val="00015F57"/>
    <w:rsid w:val="00016B01"/>
    <w:rsid w:val="000172B5"/>
    <w:rsid w:val="0001735E"/>
    <w:rsid w:val="000173FD"/>
    <w:rsid w:val="0002065A"/>
    <w:rsid w:val="00021A5A"/>
    <w:rsid w:val="00023911"/>
    <w:rsid w:val="000239B3"/>
    <w:rsid w:val="00023BE6"/>
    <w:rsid w:val="0002671F"/>
    <w:rsid w:val="00026C6B"/>
    <w:rsid w:val="00026E9F"/>
    <w:rsid w:val="00027224"/>
    <w:rsid w:val="00032013"/>
    <w:rsid w:val="000328F9"/>
    <w:rsid w:val="00033BF6"/>
    <w:rsid w:val="000341E5"/>
    <w:rsid w:val="0003449A"/>
    <w:rsid w:val="0003484D"/>
    <w:rsid w:val="000358CA"/>
    <w:rsid w:val="000361D2"/>
    <w:rsid w:val="00036641"/>
    <w:rsid w:val="000372D9"/>
    <w:rsid w:val="000377C5"/>
    <w:rsid w:val="00041D9B"/>
    <w:rsid w:val="000420FE"/>
    <w:rsid w:val="00042527"/>
    <w:rsid w:val="00043E39"/>
    <w:rsid w:val="00043EA9"/>
    <w:rsid w:val="00044108"/>
    <w:rsid w:val="00044245"/>
    <w:rsid w:val="000448A1"/>
    <w:rsid w:val="00045C6F"/>
    <w:rsid w:val="000465F6"/>
    <w:rsid w:val="00046B2E"/>
    <w:rsid w:val="00046E92"/>
    <w:rsid w:val="000479B7"/>
    <w:rsid w:val="00047FB7"/>
    <w:rsid w:val="00050D10"/>
    <w:rsid w:val="0005119B"/>
    <w:rsid w:val="000521A8"/>
    <w:rsid w:val="000522F1"/>
    <w:rsid w:val="00056007"/>
    <w:rsid w:val="00057487"/>
    <w:rsid w:val="00057551"/>
    <w:rsid w:val="000613A2"/>
    <w:rsid w:val="00061581"/>
    <w:rsid w:val="0006181B"/>
    <w:rsid w:val="00062100"/>
    <w:rsid w:val="0006266C"/>
    <w:rsid w:val="00062C09"/>
    <w:rsid w:val="000633A2"/>
    <w:rsid w:val="00063A54"/>
    <w:rsid w:val="00064ADE"/>
    <w:rsid w:val="00065BE1"/>
    <w:rsid w:val="00065C49"/>
    <w:rsid w:val="00066011"/>
    <w:rsid w:val="000666A1"/>
    <w:rsid w:val="000673D1"/>
    <w:rsid w:val="000679CF"/>
    <w:rsid w:val="000718CC"/>
    <w:rsid w:val="0007260F"/>
    <w:rsid w:val="0007281E"/>
    <w:rsid w:val="0007305E"/>
    <w:rsid w:val="00073CF7"/>
    <w:rsid w:val="00074CF3"/>
    <w:rsid w:val="00074ED5"/>
    <w:rsid w:val="0007541A"/>
    <w:rsid w:val="00075F68"/>
    <w:rsid w:val="0007664C"/>
    <w:rsid w:val="00076FF2"/>
    <w:rsid w:val="0007702B"/>
    <w:rsid w:val="000774A8"/>
    <w:rsid w:val="00077AD7"/>
    <w:rsid w:val="00077F0D"/>
    <w:rsid w:val="00080794"/>
    <w:rsid w:val="000811FA"/>
    <w:rsid w:val="00081E0D"/>
    <w:rsid w:val="00082B27"/>
    <w:rsid w:val="00083CAF"/>
    <w:rsid w:val="000844D8"/>
    <w:rsid w:val="000844FB"/>
    <w:rsid w:val="00084C56"/>
    <w:rsid w:val="0008584B"/>
    <w:rsid w:val="00085949"/>
    <w:rsid w:val="00085B6F"/>
    <w:rsid w:val="00085F56"/>
    <w:rsid w:val="000865C5"/>
    <w:rsid w:val="000871EE"/>
    <w:rsid w:val="00087EF2"/>
    <w:rsid w:val="000908DD"/>
    <w:rsid w:val="00094437"/>
    <w:rsid w:val="00094C72"/>
    <w:rsid w:val="00095284"/>
    <w:rsid w:val="000965EF"/>
    <w:rsid w:val="00096948"/>
    <w:rsid w:val="000969A4"/>
    <w:rsid w:val="000969EF"/>
    <w:rsid w:val="00096C0F"/>
    <w:rsid w:val="00096E28"/>
    <w:rsid w:val="00097599"/>
    <w:rsid w:val="000A0702"/>
    <w:rsid w:val="000A115B"/>
    <w:rsid w:val="000A1782"/>
    <w:rsid w:val="000A32AC"/>
    <w:rsid w:val="000A34C5"/>
    <w:rsid w:val="000A3B37"/>
    <w:rsid w:val="000A450F"/>
    <w:rsid w:val="000A4D20"/>
    <w:rsid w:val="000A4E3E"/>
    <w:rsid w:val="000A5000"/>
    <w:rsid w:val="000A57C6"/>
    <w:rsid w:val="000A57F5"/>
    <w:rsid w:val="000A6BE8"/>
    <w:rsid w:val="000A7263"/>
    <w:rsid w:val="000A75AB"/>
    <w:rsid w:val="000B16EC"/>
    <w:rsid w:val="000B1FF6"/>
    <w:rsid w:val="000B2D99"/>
    <w:rsid w:val="000B44D8"/>
    <w:rsid w:val="000C23E8"/>
    <w:rsid w:val="000C2638"/>
    <w:rsid w:val="000C295E"/>
    <w:rsid w:val="000C34EB"/>
    <w:rsid w:val="000C3818"/>
    <w:rsid w:val="000C38DA"/>
    <w:rsid w:val="000C400C"/>
    <w:rsid w:val="000C46D7"/>
    <w:rsid w:val="000C79C9"/>
    <w:rsid w:val="000D036C"/>
    <w:rsid w:val="000D0B08"/>
    <w:rsid w:val="000D0BD8"/>
    <w:rsid w:val="000D3035"/>
    <w:rsid w:val="000D5D58"/>
    <w:rsid w:val="000E04B8"/>
    <w:rsid w:val="000E0504"/>
    <w:rsid w:val="000E0BA1"/>
    <w:rsid w:val="000E0D69"/>
    <w:rsid w:val="000E1A27"/>
    <w:rsid w:val="000E263E"/>
    <w:rsid w:val="000E4392"/>
    <w:rsid w:val="000E4B12"/>
    <w:rsid w:val="000E556D"/>
    <w:rsid w:val="000E64F8"/>
    <w:rsid w:val="000E64F9"/>
    <w:rsid w:val="000E66F7"/>
    <w:rsid w:val="000E73A4"/>
    <w:rsid w:val="000F149C"/>
    <w:rsid w:val="000F25F7"/>
    <w:rsid w:val="000F2CE8"/>
    <w:rsid w:val="000F3E74"/>
    <w:rsid w:val="000F5AEE"/>
    <w:rsid w:val="000F5C74"/>
    <w:rsid w:val="000F610D"/>
    <w:rsid w:val="000F672D"/>
    <w:rsid w:val="000F6B8C"/>
    <w:rsid w:val="000F7524"/>
    <w:rsid w:val="0010124B"/>
    <w:rsid w:val="00101621"/>
    <w:rsid w:val="00101FE3"/>
    <w:rsid w:val="00102037"/>
    <w:rsid w:val="001026DA"/>
    <w:rsid w:val="00102833"/>
    <w:rsid w:val="00102B0F"/>
    <w:rsid w:val="001030D7"/>
    <w:rsid w:val="00103210"/>
    <w:rsid w:val="00104434"/>
    <w:rsid w:val="00105307"/>
    <w:rsid w:val="00105D2E"/>
    <w:rsid w:val="00106508"/>
    <w:rsid w:val="00106EB4"/>
    <w:rsid w:val="00107695"/>
    <w:rsid w:val="0011103E"/>
    <w:rsid w:val="00111B8B"/>
    <w:rsid w:val="00111EB8"/>
    <w:rsid w:val="00112A19"/>
    <w:rsid w:val="00112F34"/>
    <w:rsid w:val="00113BD5"/>
    <w:rsid w:val="0011451A"/>
    <w:rsid w:val="00114CC6"/>
    <w:rsid w:val="001170D6"/>
    <w:rsid w:val="001173E7"/>
    <w:rsid w:val="0012033F"/>
    <w:rsid w:val="00121A66"/>
    <w:rsid w:val="00121DD1"/>
    <w:rsid w:val="001229F5"/>
    <w:rsid w:val="00122DD8"/>
    <w:rsid w:val="00123999"/>
    <w:rsid w:val="0012442E"/>
    <w:rsid w:val="0012455D"/>
    <w:rsid w:val="00124EFF"/>
    <w:rsid w:val="00125AD1"/>
    <w:rsid w:val="00125B52"/>
    <w:rsid w:val="00126741"/>
    <w:rsid w:val="0012721D"/>
    <w:rsid w:val="00130134"/>
    <w:rsid w:val="001302B3"/>
    <w:rsid w:val="001309AE"/>
    <w:rsid w:val="00131895"/>
    <w:rsid w:val="001325BE"/>
    <w:rsid w:val="00132A6D"/>
    <w:rsid w:val="00133C69"/>
    <w:rsid w:val="00134DB8"/>
    <w:rsid w:val="00135B4F"/>
    <w:rsid w:val="00135FAE"/>
    <w:rsid w:val="001361C3"/>
    <w:rsid w:val="00137033"/>
    <w:rsid w:val="00137080"/>
    <w:rsid w:val="00141B36"/>
    <w:rsid w:val="0014225C"/>
    <w:rsid w:val="0014262A"/>
    <w:rsid w:val="00143660"/>
    <w:rsid w:val="00143742"/>
    <w:rsid w:val="001440FE"/>
    <w:rsid w:val="0014461D"/>
    <w:rsid w:val="00145369"/>
    <w:rsid w:val="001457DE"/>
    <w:rsid w:val="00145DAF"/>
    <w:rsid w:val="00146128"/>
    <w:rsid w:val="00146A60"/>
    <w:rsid w:val="001470A0"/>
    <w:rsid w:val="00147197"/>
    <w:rsid w:val="0014752D"/>
    <w:rsid w:val="00147D77"/>
    <w:rsid w:val="00151060"/>
    <w:rsid w:val="00151C95"/>
    <w:rsid w:val="00152088"/>
    <w:rsid w:val="00152243"/>
    <w:rsid w:val="0015282A"/>
    <w:rsid w:val="00152D19"/>
    <w:rsid w:val="00153537"/>
    <w:rsid w:val="00153D03"/>
    <w:rsid w:val="0015473F"/>
    <w:rsid w:val="00154C30"/>
    <w:rsid w:val="00155C22"/>
    <w:rsid w:val="001565A7"/>
    <w:rsid w:val="00156F11"/>
    <w:rsid w:val="00157E35"/>
    <w:rsid w:val="00160A4D"/>
    <w:rsid w:val="00160C00"/>
    <w:rsid w:val="001610FB"/>
    <w:rsid w:val="00161B65"/>
    <w:rsid w:val="00161C84"/>
    <w:rsid w:val="00161CC8"/>
    <w:rsid w:val="00162314"/>
    <w:rsid w:val="00162937"/>
    <w:rsid w:val="00162C4C"/>
    <w:rsid w:val="001635A2"/>
    <w:rsid w:val="001638BF"/>
    <w:rsid w:val="00163EEC"/>
    <w:rsid w:val="001643A3"/>
    <w:rsid w:val="00164C56"/>
    <w:rsid w:val="00165761"/>
    <w:rsid w:val="00165D51"/>
    <w:rsid w:val="00166727"/>
    <w:rsid w:val="00170C54"/>
    <w:rsid w:val="0017135E"/>
    <w:rsid w:val="00171AFB"/>
    <w:rsid w:val="00171D31"/>
    <w:rsid w:val="00172524"/>
    <w:rsid w:val="0017334D"/>
    <w:rsid w:val="001736A2"/>
    <w:rsid w:val="00174B66"/>
    <w:rsid w:val="001770A3"/>
    <w:rsid w:val="00177619"/>
    <w:rsid w:val="00177820"/>
    <w:rsid w:val="00182234"/>
    <w:rsid w:val="00183457"/>
    <w:rsid w:val="00183A1E"/>
    <w:rsid w:val="00184017"/>
    <w:rsid w:val="00184231"/>
    <w:rsid w:val="0018460D"/>
    <w:rsid w:val="00184C70"/>
    <w:rsid w:val="00185C5D"/>
    <w:rsid w:val="00185E6F"/>
    <w:rsid w:val="001862E4"/>
    <w:rsid w:val="001923AA"/>
    <w:rsid w:val="001930D8"/>
    <w:rsid w:val="00193639"/>
    <w:rsid w:val="001945AC"/>
    <w:rsid w:val="00195E8D"/>
    <w:rsid w:val="001960B2"/>
    <w:rsid w:val="00196715"/>
    <w:rsid w:val="00197142"/>
    <w:rsid w:val="00197F58"/>
    <w:rsid w:val="001A05AA"/>
    <w:rsid w:val="001A15F8"/>
    <w:rsid w:val="001A16C0"/>
    <w:rsid w:val="001A188F"/>
    <w:rsid w:val="001A2D10"/>
    <w:rsid w:val="001A405E"/>
    <w:rsid w:val="001A4144"/>
    <w:rsid w:val="001A414D"/>
    <w:rsid w:val="001A43B4"/>
    <w:rsid w:val="001A460F"/>
    <w:rsid w:val="001A4E5C"/>
    <w:rsid w:val="001A57EA"/>
    <w:rsid w:val="001A683F"/>
    <w:rsid w:val="001A6953"/>
    <w:rsid w:val="001A73E3"/>
    <w:rsid w:val="001A7439"/>
    <w:rsid w:val="001B0796"/>
    <w:rsid w:val="001B24C0"/>
    <w:rsid w:val="001B25A9"/>
    <w:rsid w:val="001B2CB8"/>
    <w:rsid w:val="001B3F19"/>
    <w:rsid w:val="001B485D"/>
    <w:rsid w:val="001B58C8"/>
    <w:rsid w:val="001B5B29"/>
    <w:rsid w:val="001B6A6C"/>
    <w:rsid w:val="001B7131"/>
    <w:rsid w:val="001B72A0"/>
    <w:rsid w:val="001B7EB8"/>
    <w:rsid w:val="001C0586"/>
    <w:rsid w:val="001C1253"/>
    <w:rsid w:val="001C478E"/>
    <w:rsid w:val="001C558C"/>
    <w:rsid w:val="001C5A66"/>
    <w:rsid w:val="001C6503"/>
    <w:rsid w:val="001C6593"/>
    <w:rsid w:val="001C7B08"/>
    <w:rsid w:val="001C7C74"/>
    <w:rsid w:val="001C7DAE"/>
    <w:rsid w:val="001C7E1F"/>
    <w:rsid w:val="001D021C"/>
    <w:rsid w:val="001D05FA"/>
    <w:rsid w:val="001D0826"/>
    <w:rsid w:val="001D21E4"/>
    <w:rsid w:val="001D272E"/>
    <w:rsid w:val="001D3662"/>
    <w:rsid w:val="001D3B28"/>
    <w:rsid w:val="001D47A0"/>
    <w:rsid w:val="001D4918"/>
    <w:rsid w:val="001D4F17"/>
    <w:rsid w:val="001D4FD1"/>
    <w:rsid w:val="001D5535"/>
    <w:rsid w:val="001D5632"/>
    <w:rsid w:val="001D585C"/>
    <w:rsid w:val="001D5A68"/>
    <w:rsid w:val="001D5E01"/>
    <w:rsid w:val="001D6740"/>
    <w:rsid w:val="001D6CEC"/>
    <w:rsid w:val="001D75D7"/>
    <w:rsid w:val="001E096A"/>
    <w:rsid w:val="001E0A5E"/>
    <w:rsid w:val="001E0DD3"/>
    <w:rsid w:val="001E21C2"/>
    <w:rsid w:val="001E23A4"/>
    <w:rsid w:val="001E2AF6"/>
    <w:rsid w:val="001E302F"/>
    <w:rsid w:val="001E337E"/>
    <w:rsid w:val="001E3494"/>
    <w:rsid w:val="001E3EB5"/>
    <w:rsid w:val="001E3ECD"/>
    <w:rsid w:val="001E424A"/>
    <w:rsid w:val="001E4CEB"/>
    <w:rsid w:val="001E604F"/>
    <w:rsid w:val="001E62E0"/>
    <w:rsid w:val="001E6813"/>
    <w:rsid w:val="001E686A"/>
    <w:rsid w:val="001E74F3"/>
    <w:rsid w:val="001F01DF"/>
    <w:rsid w:val="001F0BED"/>
    <w:rsid w:val="001F20E4"/>
    <w:rsid w:val="001F225A"/>
    <w:rsid w:val="001F2CF3"/>
    <w:rsid w:val="001F2ECF"/>
    <w:rsid w:val="001F2F6E"/>
    <w:rsid w:val="001F323B"/>
    <w:rsid w:val="001F4153"/>
    <w:rsid w:val="001F4E64"/>
    <w:rsid w:val="001F5E86"/>
    <w:rsid w:val="001F6366"/>
    <w:rsid w:val="001F6CF7"/>
    <w:rsid w:val="001F6D9E"/>
    <w:rsid w:val="001F6F22"/>
    <w:rsid w:val="001F7AB0"/>
    <w:rsid w:val="00200788"/>
    <w:rsid w:val="00200C5A"/>
    <w:rsid w:val="00200C69"/>
    <w:rsid w:val="002010CC"/>
    <w:rsid w:val="00201333"/>
    <w:rsid w:val="00201D21"/>
    <w:rsid w:val="00202024"/>
    <w:rsid w:val="002026A1"/>
    <w:rsid w:val="00204294"/>
    <w:rsid w:val="00204DFA"/>
    <w:rsid w:val="00205330"/>
    <w:rsid w:val="00205645"/>
    <w:rsid w:val="0020565E"/>
    <w:rsid w:val="00205F49"/>
    <w:rsid w:val="00211C82"/>
    <w:rsid w:val="00211DC8"/>
    <w:rsid w:val="00212278"/>
    <w:rsid w:val="00212E54"/>
    <w:rsid w:val="002138D5"/>
    <w:rsid w:val="00214270"/>
    <w:rsid w:val="00214495"/>
    <w:rsid w:val="00214D5E"/>
    <w:rsid w:val="00214ED0"/>
    <w:rsid w:val="00215250"/>
    <w:rsid w:val="00215740"/>
    <w:rsid w:val="00215920"/>
    <w:rsid w:val="00216F7D"/>
    <w:rsid w:val="0021704E"/>
    <w:rsid w:val="00217127"/>
    <w:rsid w:val="00217357"/>
    <w:rsid w:val="00220207"/>
    <w:rsid w:val="00220EB5"/>
    <w:rsid w:val="0022139B"/>
    <w:rsid w:val="0022154F"/>
    <w:rsid w:val="0022182C"/>
    <w:rsid w:val="002243F6"/>
    <w:rsid w:val="00225AB5"/>
    <w:rsid w:val="002305E3"/>
    <w:rsid w:val="00232856"/>
    <w:rsid w:val="00233167"/>
    <w:rsid w:val="00233E64"/>
    <w:rsid w:val="00233F27"/>
    <w:rsid w:val="00234B58"/>
    <w:rsid w:val="002368C1"/>
    <w:rsid w:val="00236A74"/>
    <w:rsid w:val="00237100"/>
    <w:rsid w:val="00237C5C"/>
    <w:rsid w:val="002410EF"/>
    <w:rsid w:val="002412C0"/>
    <w:rsid w:val="0024159F"/>
    <w:rsid w:val="00242B32"/>
    <w:rsid w:val="002442C8"/>
    <w:rsid w:val="00244B4F"/>
    <w:rsid w:val="00245441"/>
    <w:rsid w:val="00245CEE"/>
    <w:rsid w:val="00246194"/>
    <w:rsid w:val="002461E7"/>
    <w:rsid w:val="00246C29"/>
    <w:rsid w:val="00247B32"/>
    <w:rsid w:val="00247FA8"/>
    <w:rsid w:val="0025074C"/>
    <w:rsid w:val="002525B2"/>
    <w:rsid w:val="00254F85"/>
    <w:rsid w:val="00255560"/>
    <w:rsid w:val="0025738C"/>
    <w:rsid w:val="00257D64"/>
    <w:rsid w:val="00260E30"/>
    <w:rsid w:val="002616F5"/>
    <w:rsid w:val="00261FFC"/>
    <w:rsid w:val="002620A5"/>
    <w:rsid w:val="002627EB"/>
    <w:rsid w:val="00263326"/>
    <w:rsid w:val="0026360E"/>
    <w:rsid w:val="002639BE"/>
    <w:rsid w:val="00263C44"/>
    <w:rsid w:val="0026684F"/>
    <w:rsid w:val="0026704D"/>
    <w:rsid w:val="002674FD"/>
    <w:rsid w:val="0027037C"/>
    <w:rsid w:val="0027187C"/>
    <w:rsid w:val="0027340D"/>
    <w:rsid w:val="00273A02"/>
    <w:rsid w:val="00274303"/>
    <w:rsid w:val="002745C2"/>
    <w:rsid w:val="00275810"/>
    <w:rsid w:val="002764A8"/>
    <w:rsid w:val="00276919"/>
    <w:rsid w:val="002779C9"/>
    <w:rsid w:val="002779D0"/>
    <w:rsid w:val="002802A9"/>
    <w:rsid w:val="00280E70"/>
    <w:rsid w:val="00281DBB"/>
    <w:rsid w:val="00282AB2"/>
    <w:rsid w:val="0028635D"/>
    <w:rsid w:val="00286721"/>
    <w:rsid w:val="0028697F"/>
    <w:rsid w:val="0029030B"/>
    <w:rsid w:val="002903F3"/>
    <w:rsid w:val="00290644"/>
    <w:rsid w:val="0029077E"/>
    <w:rsid w:val="00290950"/>
    <w:rsid w:val="00290DFE"/>
    <w:rsid w:val="002916E2"/>
    <w:rsid w:val="00291ABA"/>
    <w:rsid w:val="00293190"/>
    <w:rsid w:val="002933DD"/>
    <w:rsid w:val="00294A8E"/>
    <w:rsid w:val="00295B57"/>
    <w:rsid w:val="00295F15"/>
    <w:rsid w:val="0029618E"/>
    <w:rsid w:val="0029705A"/>
    <w:rsid w:val="002A0AD5"/>
    <w:rsid w:val="002A1ADD"/>
    <w:rsid w:val="002A1D57"/>
    <w:rsid w:val="002A1E5A"/>
    <w:rsid w:val="002A2696"/>
    <w:rsid w:val="002A2C6C"/>
    <w:rsid w:val="002A3367"/>
    <w:rsid w:val="002A4E13"/>
    <w:rsid w:val="002A5626"/>
    <w:rsid w:val="002A594C"/>
    <w:rsid w:val="002A65ED"/>
    <w:rsid w:val="002A7CB6"/>
    <w:rsid w:val="002B063C"/>
    <w:rsid w:val="002B0C37"/>
    <w:rsid w:val="002B17CC"/>
    <w:rsid w:val="002B1A73"/>
    <w:rsid w:val="002B2B46"/>
    <w:rsid w:val="002B3F42"/>
    <w:rsid w:val="002B4E2D"/>
    <w:rsid w:val="002B583C"/>
    <w:rsid w:val="002B5BFC"/>
    <w:rsid w:val="002B6271"/>
    <w:rsid w:val="002B69B6"/>
    <w:rsid w:val="002B7776"/>
    <w:rsid w:val="002B7D3A"/>
    <w:rsid w:val="002C01F4"/>
    <w:rsid w:val="002C0CAE"/>
    <w:rsid w:val="002C106C"/>
    <w:rsid w:val="002C1466"/>
    <w:rsid w:val="002C1B46"/>
    <w:rsid w:val="002C2ACE"/>
    <w:rsid w:val="002C41CA"/>
    <w:rsid w:val="002C6520"/>
    <w:rsid w:val="002C7F0A"/>
    <w:rsid w:val="002C7FF2"/>
    <w:rsid w:val="002D0E0E"/>
    <w:rsid w:val="002D0FD0"/>
    <w:rsid w:val="002D1F2A"/>
    <w:rsid w:val="002D28BE"/>
    <w:rsid w:val="002D293B"/>
    <w:rsid w:val="002D50CA"/>
    <w:rsid w:val="002D5FE4"/>
    <w:rsid w:val="002D658C"/>
    <w:rsid w:val="002E181B"/>
    <w:rsid w:val="002E210F"/>
    <w:rsid w:val="002E2409"/>
    <w:rsid w:val="002E26F5"/>
    <w:rsid w:val="002E5FD0"/>
    <w:rsid w:val="002E6778"/>
    <w:rsid w:val="002E7311"/>
    <w:rsid w:val="002E7869"/>
    <w:rsid w:val="002E7FD5"/>
    <w:rsid w:val="002F0273"/>
    <w:rsid w:val="002F20AE"/>
    <w:rsid w:val="002F2B45"/>
    <w:rsid w:val="002F3545"/>
    <w:rsid w:val="002F3647"/>
    <w:rsid w:val="002F5664"/>
    <w:rsid w:val="002F69E5"/>
    <w:rsid w:val="002F7F65"/>
    <w:rsid w:val="00300434"/>
    <w:rsid w:val="00300CAF"/>
    <w:rsid w:val="00301EFC"/>
    <w:rsid w:val="00302FBF"/>
    <w:rsid w:val="003035FE"/>
    <w:rsid w:val="00303860"/>
    <w:rsid w:val="00304180"/>
    <w:rsid w:val="003045C8"/>
    <w:rsid w:val="0030495E"/>
    <w:rsid w:val="003059F7"/>
    <w:rsid w:val="00305D22"/>
    <w:rsid w:val="00306748"/>
    <w:rsid w:val="003073D8"/>
    <w:rsid w:val="003075B4"/>
    <w:rsid w:val="00307DA3"/>
    <w:rsid w:val="00310453"/>
    <w:rsid w:val="003112E2"/>
    <w:rsid w:val="00311364"/>
    <w:rsid w:val="00311F17"/>
    <w:rsid w:val="00314479"/>
    <w:rsid w:val="00314A12"/>
    <w:rsid w:val="00314D71"/>
    <w:rsid w:val="0031560E"/>
    <w:rsid w:val="00315BA8"/>
    <w:rsid w:val="00316891"/>
    <w:rsid w:val="003178CF"/>
    <w:rsid w:val="0032042C"/>
    <w:rsid w:val="00320BEA"/>
    <w:rsid w:val="00320BF0"/>
    <w:rsid w:val="00321249"/>
    <w:rsid w:val="0032131B"/>
    <w:rsid w:val="003226DE"/>
    <w:rsid w:val="003229B3"/>
    <w:rsid w:val="00322E4D"/>
    <w:rsid w:val="00323554"/>
    <w:rsid w:val="003236BD"/>
    <w:rsid w:val="00323C86"/>
    <w:rsid w:val="0032515A"/>
    <w:rsid w:val="00325252"/>
    <w:rsid w:val="003272FB"/>
    <w:rsid w:val="00330164"/>
    <w:rsid w:val="0033045F"/>
    <w:rsid w:val="003306C4"/>
    <w:rsid w:val="00330B22"/>
    <w:rsid w:val="00331DEF"/>
    <w:rsid w:val="003321D4"/>
    <w:rsid w:val="003336F0"/>
    <w:rsid w:val="00333B1A"/>
    <w:rsid w:val="00342349"/>
    <w:rsid w:val="00342742"/>
    <w:rsid w:val="00342DE1"/>
    <w:rsid w:val="003437F1"/>
    <w:rsid w:val="00343BE7"/>
    <w:rsid w:val="00343C10"/>
    <w:rsid w:val="00343D89"/>
    <w:rsid w:val="00343E4B"/>
    <w:rsid w:val="00344894"/>
    <w:rsid w:val="00344E7D"/>
    <w:rsid w:val="003453AE"/>
    <w:rsid w:val="00345743"/>
    <w:rsid w:val="00345AD3"/>
    <w:rsid w:val="00345BA9"/>
    <w:rsid w:val="00345E57"/>
    <w:rsid w:val="0034734C"/>
    <w:rsid w:val="003474AF"/>
    <w:rsid w:val="00347772"/>
    <w:rsid w:val="003478E9"/>
    <w:rsid w:val="003503AF"/>
    <w:rsid w:val="00350A18"/>
    <w:rsid w:val="00350B5E"/>
    <w:rsid w:val="00351B20"/>
    <w:rsid w:val="003525D2"/>
    <w:rsid w:val="00352D9D"/>
    <w:rsid w:val="00352F59"/>
    <w:rsid w:val="00353A90"/>
    <w:rsid w:val="00353CF6"/>
    <w:rsid w:val="00354836"/>
    <w:rsid w:val="00354B5B"/>
    <w:rsid w:val="00354E39"/>
    <w:rsid w:val="0035544A"/>
    <w:rsid w:val="0035579E"/>
    <w:rsid w:val="00355B0E"/>
    <w:rsid w:val="00355DCB"/>
    <w:rsid w:val="00357023"/>
    <w:rsid w:val="00361373"/>
    <w:rsid w:val="003618AF"/>
    <w:rsid w:val="00361E9C"/>
    <w:rsid w:val="00363414"/>
    <w:rsid w:val="003647B5"/>
    <w:rsid w:val="00364E05"/>
    <w:rsid w:val="003660C2"/>
    <w:rsid w:val="00366E00"/>
    <w:rsid w:val="003674B7"/>
    <w:rsid w:val="0036770B"/>
    <w:rsid w:val="00367FFC"/>
    <w:rsid w:val="00370DB4"/>
    <w:rsid w:val="003715DE"/>
    <w:rsid w:val="00371B4D"/>
    <w:rsid w:val="003720D1"/>
    <w:rsid w:val="00373843"/>
    <w:rsid w:val="00373A86"/>
    <w:rsid w:val="00374B04"/>
    <w:rsid w:val="0037653F"/>
    <w:rsid w:val="00376786"/>
    <w:rsid w:val="0037764B"/>
    <w:rsid w:val="00380111"/>
    <w:rsid w:val="0038075B"/>
    <w:rsid w:val="00380F64"/>
    <w:rsid w:val="00382C89"/>
    <w:rsid w:val="00383C09"/>
    <w:rsid w:val="00383E32"/>
    <w:rsid w:val="00383F4E"/>
    <w:rsid w:val="00384BD4"/>
    <w:rsid w:val="003855EE"/>
    <w:rsid w:val="003857C9"/>
    <w:rsid w:val="003860DA"/>
    <w:rsid w:val="0038669F"/>
    <w:rsid w:val="00386BCA"/>
    <w:rsid w:val="0038777A"/>
    <w:rsid w:val="0039110F"/>
    <w:rsid w:val="0039186A"/>
    <w:rsid w:val="00391B86"/>
    <w:rsid w:val="00391BC1"/>
    <w:rsid w:val="003930A3"/>
    <w:rsid w:val="00393499"/>
    <w:rsid w:val="003941CA"/>
    <w:rsid w:val="00394574"/>
    <w:rsid w:val="00395D22"/>
    <w:rsid w:val="00395FD1"/>
    <w:rsid w:val="0039626C"/>
    <w:rsid w:val="00396C87"/>
    <w:rsid w:val="00397620"/>
    <w:rsid w:val="00397A13"/>
    <w:rsid w:val="00397B50"/>
    <w:rsid w:val="003A06E0"/>
    <w:rsid w:val="003A07DF"/>
    <w:rsid w:val="003A0E3F"/>
    <w:rsid w:val="003A0FF8"/>
    <w:rsid w:val="003A18EC"/>
    <w:rsid w:val="003A1CE5"/>
    <w:rsid w:val="003A1F19"/>
    <w:rsid w:val="003A1F52"/>
    <w:rsid w:val="003A2E5F"/>
    <w:rsid w:val="003A3CE1"/>
    <w:rsid w:val="003A43F3"/>
    <w:rsid w:val="003A4F33"/>
    <w:rsid w:val="003A5227"/>
    <w:rsid w:val="003A590F"/>
    <w:rsid w:val="003A65B3"/>
    <w:rsid w:val="003A6B47"/>
    <w:rsid w:val="003A6B75"/>
    <w:rsid w:val="003A7187"/>
    <w:rsid w:val="003B1DBC"/>
    <w:rsid w:val="003B1F7A"/>
    <w:rsid w:val="003B211D"/>
    <w:rsid w:val="003B2618"/>
    <w:rsid w:val="003B3283"/>
    <w:rsid w:val="003B4685"/>
    <w:rsid w:val="003B4BA8"/>
    <w:rsid w:val="003B54AE"/>
    <w:rsid w:val="003B572B"/>
    <w:rsid w:val="003B5F29"/>
    <w:rsid w:val="003B74F6"/>
    <w:rsid w:val="003B75EC"/>
    <w:rsid w:val="003C1E9D"/>
    <w:rsid w:val="003C2747"/>
    <w:rsid w:val="003C2C6E"/>
    <w:rsid w:val="003C2CA5"/>
    <w:rsid w:val="003C3FED"/>
    <w:rsid w:val="003C45C6"/>
    <w:rsid w:val="003C48CD"/>
    <w:rsid w:val="003C4C34"/>
    <w:rsid w:val="003C55ED"/>
    <w:rsid w:val="003C5670"/>
    <w:rsid w:val="003C6009"/>
    <w:rsid w:val="003C7931"/>
    <w:rsid w:val="003C7E2E"/>
    <w:rsid w:val="003D04BE"/>
    <w:rsid w:val="003D0E2F"/>
    <w:rsid w:val="003D107A"/>
    <w:rsid w:val="003D2D8A"/>
    <w:rsid w:val="003D30E8"/>
    <w:rsid w:val="003D54B2"/>
    <w:rsid w:val="003D5C52"/>
    <w:rsid w:val="003D69D1"/>
    <w:rsid w:val="003D6ADA"/>
    <w:rsid w:val="003D6DAC"/>
    <w:rsid w:val="003D77D0"/>
    <w:rsid w:val="003E00E6"/>
    <w:rsid w:val="003E0184"/>
    <w:rsid w:val="003E17EE"/>
    <w:rsid w:val="003E3221"/>
    <w:rsid w:val="003E3F77"/>
    <w:rsid w:val="003E4212"/>
    <w:rsid w:val="003E5BD7"/>
    <w:rsid w:val="003E769B"/>
    <w:rsid w:val="003E7F78"/>
    <w:rsid w:val="003F063D"/>
    <w:rsid w:val="003F0DEB"/>
    <w:rsid w:val="003F11AB"/>
    <w:rsid w:val="003F148B"/>
    <w:rsid w:val="003F20EC"/>
    <w:rsid w:val="003F22B5"/>
    <w:rsid w:val="003F3CE1"/>
    <w:rsid w:val="003F548C"/>
    <w:rsid w:val="003F57F3"/>
    <w:rsid w:val="003F5F42"/>
    <w:rsid w:val="003F710D"/>
    <w:rsid w:val="003F725F"/>
    <w:rsid w:val="00400F48"/>
    <w:rsid w:val="00401044"/>
    <w:rsid w:val="00401155"/>
    <w:rsid w:val="004014D2"/>
    <w:rsid w:val="0040357B"/>
    <w:rsid w:val="004049B7"/>
    <w:rsid w:val="00405AD6"/>
    <w:rsid w:val="00406189"/>
    <w:rsid w:val="00406D2F"/>
    <w:rsid w:val="00407275"/>
    <w:rsid w:val="00411193"/>
    <w:rsid w:val="0041199C"/>
    <w:rsid w:val="00412178"/>
    <w:rsid w:val="004121F2"/>
    <w:rsid w:val="004130DF"/>
    <w:rsid w:val="00414051"/>
    <w:rsid w:val="004140B5"/>
    <w:rsid w:val="00414D76"/>
    <w:rsid w:val="00414E60"/>
    <w:rsid w:val="004150EC"/>
    <w:rsid w:val="0041514D"/>
    <w:rsid w:val="004157B1"/>
    <w:rsid w:val="00415B04"/>
    <w:rsid w:val="00415B23"/>
    <w:rsid w:val="00416898"/>
    <w:rsid w:val="00416D64"/>
    <w:rsid w:val="0041781F"/>
    <w:rsid w:val="00417A8A"/>
    <w:rsid w:val="004203B5"/>
    <w:rsid w:val="00420913"/>
    <w:rsid w:val="004210D7"/>
    <w:rsid w:val="004212D2"/>
    <w:rsid w:val="0042170F"/>
    <w:rsid w:val="004221CE"/>
    <w:rsid w:val="004229AA"/>
    <w:rsid w:val="00422B1A"/>
    <w:rsid w:val="00422E96"/>
    <w:rsid w:val="004268B6"/>
    <w:rsid w:val="00426C7B"/>
    <w:rsid w:val="00426E22"/>
    <w:rsid w:val="00426F4A"/>
    <w:rsid w:val="00427A82"/>
    <w:rsid w:val="00430749"/>
    <w:rsid w:val="00432709"/>
    <w:rsid w:val="004330A2"/>
    <w:rsid w:val="00433EB8"/>
    <w:rsid w:val="0043434B"/>
    <w:rsid w:val="00434473"/>
    <w:rsid w:val="0043499F"/>
    <w:rsid w:val="004351D1"/>
    <w:rsid w:val="004353B6"/>
    <w:rsid w:val="004359B2"/>
    <w:rsid w:val="00435BA6"/>
    <w:rsid w:val="00437151"/>
    <w:rsid w:val="004401C0"/>
    <w:rsid w:val="004404D0"/>
    <w:rsid w:val="00441280"/>
    <w:rsid w:val="00441E42"/>
    <w:rsid w:val="0044205A"/>
    <w:rsid w:val="00442139"/>
    <w:rsid w:val="00442256"/>
    <w:rsid w:val="00442A41"/>
    <w:rsid w:val="00442A69"/>
    <w:rsid w:val="0044392C"/>
    <w:rsid w:val="00444A6F"/>
    <w:rsid w:val="00444B95"/>
    <w:rsid w:val="00444F8C"/>
    <w:rsid w:val="004457EC"/>
    <w:rsid w:val="00445E31"/>
    <w:rsid w:val="00446238"/>
    <w:rsid w:val="004469B8"/>
    <w:rsid w:val="004469F0"/>
    <w:rsid w:val="00446A9B"/>
    <w:rsid w:val="00447945"/>
    <w:rsid w:val="004508BC"/>
    <w:rsid w:val="00450969"/>
    <w:rsid w:val="00451AC6"/>
    <w:rsid w:val="004521BC"/>
    <w:rsid w:val="004526D1"/>
    <w:rsid w:val="00452ECB"/>
    <w:rsid w:val="004555BF"/>
    <w:rsid w:val="0045607E"/>
    <w:rsid w:val="00456524"/>
    <w:rsid w:val="00457BC2"/>
    <w:rsid w:val="00457F9A"/>
    <w:rsid w:val="0046387F"/>
    <w:rsid w:val="00463D4B"/>
    <w:rsid w:val="00463F85"/>
    <w:rsid w:val="004640A8"/>
    <w:rsid w:val="004653FE"/>
    <w:rsid w:val="004663C1"/>
    <w:rsid w:val="004667F4"/>
    <w:rsid w:val="0046692D"/>
    <w:rsid w:val="00466F0C"/>
    <w:rsid w:val="0046766A"/>
    <w:rsid w:val="004677D5"/>
    <w:rsid w:val="00467A33"/>
    <w:rsid w:val="004725A9"/>
    <w:rsid w:val="004731C6"/>
    <w:rsid w:val="00474A9D"/>
    <w:rsid w:val="00474E02"/>
    <w:rsid w:val="00475491"/>
    <w:rsid w:val="00475E04"/>
    <w:rsid w:val="0047628F"/>
    <w:rsid w:val="004776A5"/>
    <w:rsid w:val="004806B4"/>
    <w:rsid w:val="004813AA"/>
    <w:rsid w:val="00481D3D"/>
    <w:rsid w:val="00481FE3"/>
    <w:rsid w:val="00482A5F"/>
    <w:rsid w:val="00482D0F"/>
    <w:rsid w:val="00483AE3"/>
    <w:rsid w:val="00484066"/>
    <w:rsid w:val="0048486C"/>
    <w:rsid w:val="00485246"/>
    <w:rsid w:val="00486D64"/>
    <w:rsid w:val="00490DFE"/>
    <w:rsid w:val="00490E4D"/>
    <w:rsid w:val="00490FA0"/>
    <w:rsid w:val="0049117C"/>
    <w:rsid w:val="0049138E"/>
    <w:rsid w:val="00495053"/>
    <w:rsid w:val="0049630B"/>
    <w:rsid w:val="004A0A1C"/>
    <w:rsid w:val="004A0D8E"/>
    <w:rsid w:val="004A2A84"/>
    <w:rsid w:val="004A3367"/>
    <w:rsid w:val="004A4835"/>
    <w:rsid w:val="004A51F5"/>
    <w:rsid w:val="004A5867"/>
    <w:rsid w:val="004A70F3"/>
    <w:rsid w:val="004B0095"/>
    <w:rsid w:val="004B153F"/>
    <w:rsid w:val="004B159D"/>
    <w:rsid w:val="004B2625"/>
    <w:rsid w:val="004B2C5A"/>
    <w:rsid w:val="004B38C4"/>
    <w:rsid w:val="004B41FA"/>
    <w:rsid w:val="004B46EB"/>
    <w:rsid w:val="004B53CF"/>
    <w:rsid w:val="004B5C9B"/>
    <w:rsid w:val="004B623B"/>
    <w:rsid w:val="004B64AB"/>
    <w:rsid w:val="004B6A7D"/>
    <w:rsid w:val="004C1C74"/>
    <w:rsid w:val="004C1CCD"/>
    <w:rsid w:val="004C1DB4"/>
    <w:rsid w:val="004C244E"/>
    <w:rsid w:val="004C31ED"/>
    <w:rsid w:val="004C4329"/>
    <w:rsid w:val="004D0253"/>
    <w:rsid w:val="004D0B5F"/>
    <w:rsid w:val="004D1093"/>
    <w:rsid w:val="004D15EC"/>
    <w:rsid w:val="004D3257"/>
    <w:rsid w:val="004D3BF1"/>
    <w:rsid w:val="004D3DDD"/>
    <w:rsid w:val="004D58C3"/>
    <w:rsid w:val="004D58D3"/>
    <w:rsid w:val="004D6276"/>
    <w:rsid w:val="004D628C"/>
    <w:rsid w:val="004D6499"/>
    <w:rsid w:val="004D6F21"/>
    <w:rsid w:val="004D6FA3"/>
    <w:rsid w:val="004D7000"/>
    <w:rsid w:val="004D7459"/>
    <w:rsid w:val="004E0293"/>
    <w:rsid w:val="004E1007"/>
    <w:rsid w:val="004E1243"/>
    <w:rsid w:val="004E154A"/>
    <w:rsid w:val="004E1706"/>
    <w:rsid w:val="004E1AA2"/>
    <w:rsid w:val="004E3B2F"/>
    <w:rsid w:val="004E5138"/>
    <w:rsid w:val="004E5A3A"/>
    <w:rsid w:val="004E5C2E"/>
    <w:rsid w:val="004E63C5"/>
    <w:rsid w:val="004E696B"/>
    <w:rsid w:val="004E7013"/>
    <w:rsid w:val="004F0343"/>
    <w:rsid w:val="004F1DD5"/>
    <w:rsid w:val="004F360F"/>
    <w:rsid w:val="004F3945"/>
    <w:rsid w:val="004F3D3D"/>
    <w:rsid w:val="004F43C2"/>
    <w:rsid w:val="004F4C06"/>
    <w:rsid w:val="004F5D53"/>
    <w:rsid w:val="004F67F9"/>
    <w:rsid w:val="004F75CB"/>
    <w:rsid w:val="004F774B"/>
    <w:rsid w:val="004F77B1"/>
    <w:rsid w:val="004F7CD9"/>
    <w:rsid w:val="00502380"/>
    <w:rsid w:val="005030D3"/>
    <w:rsid w:val="005036E1"/>
    <w:rsid w:val="00504F27"/>
    <w:rsid w:val="00505FCB"/>
    <w:rsid w:val="005065F1"/>
    <w:rsid w:val="005068DD"/>
    <w:rsid w:val="00506DAE"/>
    <w:rsid w:val="00506ED7"/>
    <w:rsid w:val="005074F0"/>
    <w:rsid w:val="00507C7D"/>
    <w:rsid w:val="00510E0E"/>
    <w:rsid w:val="00511435"/>
    <w:rsid w:val="00513D20"/>
    <w:rsid w:val="00514CA4"/>
    <w:rsid w:val="00514EBC"/>
    <w:rsid w:val="00515702"/>
    <w:rsid w:val="005164AC"/>
    <w:rsid w:val="005167B2"/>
    <w:rsid w:val="0051690A"/>
    <w:rsid w:val="00516AD4"/>
    <w:rsid w:val="00516C2A"/>
    <w:rsid w:val="00516C86"/>
    <w:rsid w:val="00517553"/>
    <w:rsid w:val="00517666"/>
    <w:rsid w:val="00517A09"/>
    <w:rsid w:val="005204D8"/>
    <w:rsid w:val="00522759"/>
    <w:rsid w:val="005249E3"/>
    <w:rsid w:val="0052734B"/>
    <w:rsid w:val="0052767E"/>
    <w:rsid w:val="0053178D"/>
    <w:rsid w:val="00532225"/>
    <w:rsid w:val="005324E2"/>
    <w:rsid w:val="00532555"/>
    <w:rsid w:val="00532D0E"/>
    <w:rsid w:val="00533FB9"/>
    <w:rsid w:val="00534168"/>
    <w:rsid w:val="005341A5"/>
    <w:rsid w:val="00534D9B"/>
    <w:rsid w:val="00536329"/>
    <w:rsid w:val="005369E7"/>
    <w:rsid w:val="00536F90"/>
    <w:rsid w:val="00540B23"/>
    <w:rsid w:val="00540C17"/>
    <w:rsid w:val="005410BF"/>
    <w:rsid w:val="00541A39"/>
    <w:rsid w:val="00541F6B"/>
    <w:rsid w:val="00543A4A"/>
    <w:rsid w:val="00543ADE"/>
    <w:rsid w:val="00543B17"/>
    <w:rsid w:val="00544572"/>
    <w:rsid w:val="00544844"/>
    <w:rsid w:val="00544928"/>
    <w:rsid w:val="005451B2"/>
    <w:rsid w:val="00545320"/>
    <w:rsid w:val="005458E9"/>
    <w:rsid w:val="00545B55"/>
    <w:rsid w:val="00545BE7"/>
    <w:rsid w:val="00546FA7"/>
    <w:rsid w:val="00547164"/>
    <w:rsid w:val="00547822"/>
    <w:rsid w:val="00550072"/>
    <w:rsid w:val="00550BF2"/>
    <w:rsid w:val="00550CF5"/>
    <w:rsid w:val="0055277E"/>
    <w:rsid w:val="00552C05"/>
    <w:rsid w:val="00552D8A"/>
    <w:rsid w:val="005548C5"/>
    <w:rsid w:val="00555C41"/>
    <w:rsid w:val="00556CEE"/>
    <w:rsid w:val="00557B3C"/>
    <w:rsid w:val="00562AB3"/>
    <w:rsid w:val="00562B8E"/>
    <w:rsid w:val="00563F3F"/>
    <w:rsid w:val="005644E2"/>
    <w:rsid w:val="005646EA"/>
    <w:rsid w:val="0056487D"/>
    <w:rsid w:val="00565A74"/>
    <w:rsid w:val="00566938"/>
    <w:rsid w:val="00566954"/>
    <w:rsid w:val="00566FF2"/>
    <w:rsid w:val="00567737"/>
    <w:rsid w:val="00567DFD"/>
    <w:rsid w:val="00570608"/>
    <w:rsid w:val="00571298"/>
    <w:rsid w:val="00571403"/>
    <w:rsid w:val="005730EE"/>
    <w:rsid w:val="00573199"/>
    <w:rsid w:val="0057377D"/>
    <w:rsid w:val="00575143"/>
    <w:rsid w:val="00575973"/>
    <w:rsid w:val="00575DC4"/>
    <w:rsid w:val="00575E27"/>
    <w:rsid w:val="00575F9B"/>
    <w:rsid w:val="0057623C"/>
    <w:rsid w:val="0057787D"/>
    <w:rsid w:val="00580C09"/>
    <w:rsid w:val="00581806"/>
    <w:rsid w:val="00582102"/>
    <w:rsid w:val="005821FE"/>
    <w:rsid w:val="0058290E"/>
    <w:rsid w:val="005847CC"/>
    <w:rsid w:val="00586DCA"/>
    <w:rsid w:val="00587487"/>
    <w:rsid w:val="00590970"/>
    <w:rsid w:val="00590D79"/>
    <w:rsid w:val="00591D4A"/>
    <w:rsid w:val="005929E2"/>
    <w:rsid w:val="00592D13"/>
    <w:rsid w:val="005946B7"/>
    <w:rsid w:val="00595326"/>
    <w:rsid w:val="00595812"/>
    <w:rsid w:val="00595AD6"/>
    <w:rsid w:val="00596080"/>
    <w:rsid w:val="0059621C"/>
    <w:rsid w:val="005964BA"/>
    <w:rsid w:val="00597E80"/>
    <w:rsid w:val="005A0546"/>
    <w:rsid w:val="005A0818"/>
    <w:rsid w:val="005A2828"/>
    <w:rsid w:val="005A3C85"/>
    <w:rsid w:val="005A43AC"/>
    <w:rsid w:val="005A43C1"/>
    <w:rsid w:val="005A4422"/>
    <w:rsid w:val="005A67C2"/>
    <w:rsid w:val="005A68C6"/>
    <w:rsid w:val="005A782B"/>
    <w:rsid w:val="005B0797"/>
    <w:rsid w:val="005B07A8"/>
    <w:rsid w:val="005B14E5"/>
    <w:rsid w:val="005B18DE"/>
    <w:rsid w:val="005B37BA"/>
    <w:rsid w:val="005B48EB"/>
    <w:rsid w:val="005B502B"/>
    <w:rsid w:val="005B5A99"/>
    <w:rsid w:val="005B61B3"/>
    <w:rsid w:val="005B7A89"/>
    <w:rsid w:val="005C03F6"/>
    <w:rsid w:val="005C1C2E"/>
    <w:rsid w:val="005C2E01"/>
    <w:rsid w:val="005C31A0"/>
    <w:rsid w:val="005C3293"/>
    <w:rsid w:val="005C4E94"/>
    <w:rsid w:val="005C607C"/>
    <w:rsid w:val="005C662A"/>
    <w:rsid w:val="005C6853"/>
    <w:rsid w:val="005C7EC2"/>
    <w:rsid w:val="005D07C0"/>
    <w:rsid w:val="005D21D9"/>
    <w:rsid w:val="005D27F8"/>
    <w:rsid w:val="005D2CB8"/>
    <w:rsid w:val="005D2E5E"/>
    <w:rsid w:val="005D5E6C"/>
    <w:rsid w:val="005D6663"/>
    <w:rsid w:val="005D69EE"/>
    <w:rsid w:val="005D6AD1"/>
    <w:rsid w:val="005D6BD7"/>
    <w:rsid w:val="005D7D3D"/>
    <w:rsid w:val="005E000C"/>
    <w:rsid w:val="005E00A9"/>
    <w:rsid w:val="005E0399"/>
    <w:rsid w:val="005E0B88"/>
    <w:rsid w:val="005E163A"/>
    <w:rsid w:val="005E1CA4"/>
    <w:rsid w:val="005E23E8"/>
    <w:rsid w:val="005E264E"/>
    <w:rsid w:val="005E277C"/>
    <w:rsid w:val="005E497A"/>
    <w:rsid w:val="005E4D27"/>
    <w:rsid w:val="005E5476"/>
    <w:rsid w:val="005E58E5"/>
    <w:rsid w:val="005E5BE8"/>
    <w:rsid w:val="005E6D12"/>
    <w:rsid w:val="005E7ED1"/>
    <w:rsid w:val="005F0570"/>
    <w:rsid w:val="005F14A8"/>
    <w:rsid w:val="005F187E"/>
    <w:rsid w:val="005F230E"/>
    <w:rsid w:val="005F2392"/>
    <w:rsid w:val="005F2C5C"/>
    <w:rsid w:val="005F308F"/>
    <w:rsid w:val="005F4483"/>
    <w:rsid w:val="005F6A70"/>
    <w:rsid w:val="005F748B"/>
    <w:rsid w:val="005F781A"/>
    <w:rsid w:val="005F7B87"/>
    <w:rsid w:val="005F7D82"/>
    <w:rsid w:val="0060053C"/>
    <w:rsid w:val="00600A3B"/>
    <w:rsid w:val="006011F0"/>
    <w:rsid w:val="0060176C"/>
    <w:rsid w:val="006019AD"/>
    <w:rsid w:val="00601A77"/>
    <w:rsid w:val="00601EDA"/>
    <w:rsid w:val="006023F2"/>
    <w:rsid w:val="0060309B"/>
    <w:rsid w:val="0060383D"/>
    <w:rsid w:val="006039A3"/>
    <w:rsid w:val="006045CB"/>
    <w:rsid w:val="0060502B"/>
    <w:rsid w:val="0060558C"/>
    <w:rsid w:val="0060614D"/>
    <w:rsid w:val="00607128"/>
    <w:rsid w:val="00611306"/>
    <w:rsid w:val="00611C13"/>
    <w:rsid w:val="00612E19"/>
    <w:rsid w:val="006134C5"/>
    <w:rsid w:val="00613DBE"/>
    <w:rsid w:val="00614EDD"/>
    <w:rsid w:val="0061588E"/>
    <w:rsid w:val="00616264"/>
    <w:rsid w:val="00616A37"/>
    <w:rsid w:val="00617870"/>
    <w:rsid w:val="00617CA5"/>
    <w:rsid w:val="00621904"/>
    <w:rsid w:val="0062217C"/>
    <w:rsid w:val="00622426"/>
    <w:rsid w:val="00623DD6"/>
    <w:rsid w:val="00624E0D"/>
    <w:rsid w:val="0062559C"/>
    <w:rsid w:val="0062577A"/>
    <w:rsid w:val="00625BE1"/>
    <w:rsid w:val="00626550"/>
    <w:rsid w:val="00626A3A"/>
    <w:rsid w:val="00626CEC"/>
    <w:rsid w:val="00627431"/>
    <w:rsid w:val="006276A6"/>
    <w:rsid w:val="00627AC9"/>
    <w:rsid w:val="0063095A"/>
    <w:rsid w:val="00631736"/>
    <w:rsid w:val="00631853"/>
    <w:rsid w:val="006330FB"/>
    <w:rsid w:val="00633FC9"/>
    <w:rsid w:val="00634ECD"/>
    <w:rsid w:val="0063545D"/>
    <w:rsid w:val="00635C5E"/>
    <w:rsid w:val="00636508"/>
    <w:rsid w:val="00636766"/>
    <w:rsid w:val="00637389"/>
    <w:rsid w:val="0064085E"/>
    <w:rsid w:val="00640A79"/>
    <w:rsid w:val="0064477F"/>
    <w:rsid w:val="006447A9"/>
    <w:rsid w:val="00646D81"/>
    <w:rsid w:val="006472BD"/>
    <w:rsid w:val="00647348"/>
    <w:rsid w:val="006500AA"/>
    <w:rsid w:val="00650656"/>
    <w:rsid w:val="00650F1E"/>
    <w:rsid w:val="0065243D"/>
    <w:rsid w:val="006528CA"/>
    <w:rsid w:val="006549F4"/>
    <w:rsid w:val="00654DE7"/>
    <w:rsid w:val="006557B7"/>
    <w:rsid w:val="0065618C"/>
    <w:rsid w:val="00656201"/>
    <w:rsid w:val="00656AC1"/>
    <w:rsid w:val="00660F8D"/>
    <w:rsid w:val="006614CB"/>
    <w:rsid w:val="006622ED"/>
    <w:rsid w:val="00662C0F"/>
    <w:rsid w:val="00663F41"/>
    <w:rsid w:val="00664190"/>
    <w:rsid w:val="00664B67"/>
    <w:rsid w:val="006657BC"/>
    <w:rsid w:val="0066587E"/>
    <w:rsid w:val="00665E2E"/>
    <w:rsid w:val="00667140"/>
    <w:rsid w:val="00670CE8"/>
    <w:rsid w:val="0067161A"/>
    <w:rsid w:val="0067196E"/>
    <w:rsid w:val="0067263F"/>
    <w:rsid w:val="00672B93"/>
    <w:rsid w:val="00673224"/>
    <w:rsid w:val="00673ECB"/>
    <w:rsid w:val="00673FE9"/>
    <w:rsid w:val="006746D6"/>
    <w:rsid w:val="00674D2A"/>
    <w:rsid w:val="00675147"/>
    <w:rsid w:val="006764F8"/>
    <w:rsid w:val="00677A52"/>
    <w:rsid w:val="00680B86"/>
    <w:rsid w:val="00680CA2"/>
    <w:rsid w:val="0068161A"/>
    <w:rsid w:val="00681A34"/>
    <w:rsid w:val="006829C2"/>
    <w:rsid w:val="00682B5A"/>
    <w:rsid w:val="006835AE"/>
    <w:rsid w:val="00684607"/>
    <w:rsid w:val="006848B0"/>
    <w:rsid w:val="006849EE"/>
    <w:rsid w:val="006855A4"/>
    <w:rsid w:val="0068569D"/>
    <w:rsid w:val="0068667D"/>
    <w:rsid w:val="006873E5"/>
    <w:rsid w:val="006915A4"/>
    <w:rsid w:val="006928C8"/>
    <w:rsid w:val="00692C35"/>
    <w:rsid w:val="00693025"/>
    <w:rsid w:val="006939EA"/>
    <w:rsid w:val="00693D83"/>
    <w:rsid w:val="006945C8"/>
    <w:rsid w:val="00694717"/>
    <w:rsid w:val="00694E3A"/>
    <w:rsid w:val="00694E60"/>
    <w:rsid w:val="00695EBE"/>
    <w:rsid w:val="00696E9D"/>
    <w:rsid w:val="00697647"/>
    <w:rsid w:val="00697677"/>
    <w:rsid w:val="00697FED"/>
    <w:rsid w:val="006A0069"/>
    <w:rsid w:val="006A163E"/>
    <w:rsid w:val="006A24C2"/>
    <w:rsid w:val="006A2F47"/>
    <w:rsid w:val="006A4413"/>
    <w:rsid w:val="006A49B4"/>
    <w:rsid w:val="006A4D33"/>
    <w:rsid w:val="006A508E"/>
    <w:rsid w:val="006A788A"/>
    <w:rsid w:val="006A7ED0"/>
    <w:rsid w:val="006A7EEE"/>
    <w:rsid w:val="006B02A6"/>
    <w:rsid w:val="006B0346"/>
    <w:rsid w:val="006B1600"/>
    <w:rsid w:val="006B26DE"/>
    <w:rsid w:val="006B2773"/>
    <w:rsid w:val="006B480C"/>
    <w:rsid w:val="006B4C48"/>
    <w:rsid w:val="006B582F"/>
    <w:rsid w:val="006B77BC"/>
    <w:rsid w:val="006B797E"/>
    <w:rsid w:val="006B7DFA"/>
    <w:rsid w:val="006B7EE8"/>
    <w:rsid w:val="006C053D"/>
    <w:rsid w:val="006C1B26"/>
    <w:rsid w:val="006C370B"/>
    <w:rsid w:val="006C3E3E"/>
    <w:rsid w:val="006C4351"/>
    <w:rsid w:val="006C44BA"/>
    <w:rsid w:val="006C4C09"/>
    <w:rsid w:val="006C6DDB"/>
    <w:rsid w:val="006C7180"/>
    <w:rsid w:val="006C72C0"/>
    <w:rsid w:val="006D04A0"/>
    <w:rsid w:val="006D1861"/>
    <w:rsid w:val="006D1F46"/>
    <w:rsid w:val="006D3FAF"/>
    <w:rsid w:val="006D478F"/>
    <w:rsid w:val="006D4A11"/>
    <w:rsid w:val="006D4B45"/>
    <w:rsid w:val="006D655A"/>
    <w:rsid w:val="006D6E54"/>
    <w:rsid w:val="006D78E6"/>
    <w:rsid w:val="006D795F"/>
    <w:rsid w:val="006E0018"/>
    <w:rsid w:val="006E0502"/>
    <w:rsid w:val="006E085B"/>
    <w:rsid w:val="006E1166"/>
    <w:rsid w:val="006E1597"/>
    <w:rsid w:val="006E1719"/>
    <w:rsid w:val="006E28AB"/>
    <w:rsid w:val="006E2DA7"/>
    <w:rsid w:val="006E2F02"/>
    <w:rsid w:val="006E31F4"/>
    <w:rsid w:val="006E3E8D"/>
    <w:rsid w:val="006E404B"/>
    <w:rsid w:val="006E428B"/>
    <w:rsid w:val="006E522A"/>
    <w:rsid w:val="006E623A"/>
    <w:rsid w:val="006E6C2E"/>
    <w:rsid w:val="006E71AB"/>
    <w:rsid w:val="006F00FA"/>
    <w:rsid w:val="006F08D8"/>
    <w:rsid w:val="006F1955"/>
    <w:rsid w:val="006F1A84"/>
    <w:rsid w:val="006F1E75"/>
    <w:rsid w:val="006F29F5"/>
    <w:rsid w:val="006F32D5"/>
    <w:rsid w:val="006F411A"/>
    <w:rsid w:val="006F4457"/>
    <w:rsid w:val="006F471C"/>
    <w:rsid w:val="006F50D3"/>
    <w:rsid w:val="006F53EF"/>
    <w:rsid w:val="006F54E5"/>
    <w:rsid w:val="006F5F7D"/>
    <w:rsid w:val="006F6D36"/>
    <w:rsid w:val="006F7485"/>
    <w:rsid w:val="00700AA9"/>
    <w:rsid w:val="007012F4"/>
    <w:rsid w:val="00701535"/>
    <w:rsid w:val="00701630"/>
    <w:rsid w:val="007019E4"/>
    <w:rsid w:val="00701CA5"/>
    <w:rsid w:val="00702762"/>
    <w:rsid w:val="00702BE7"/>
    <w:rsid w:val="007030E9"/>
    <w:rsid w:val="00703C56"/>
    <w:rsid w:val="00704057"/>
    <w:rsid w:val="0070426D"/>
    <w:rsid w:val="00705363"/>
    <w:rsid w:val="00705ECB"/>
    <w:rsid w:val="0070619D"/>
    <w:rsid w:val="007061EE"/>
    <w:rsid w:val="00706246"/>
    <w:rsid w:val="007063EB"/>
    <w:rsid w:val="00706A5A"/>
    <w:rsid w:val="0070723F"/>
    <w:rsid w:val="00707A1C"/>
    <w:rsid w:val="0071023D"/>
    <w:rsid w:val="00710391"/>
    <w:rsid w:val="007117F7"/>
    <w:rsid w:val="00711E4C"/>
    <w:rsid w:val="00712398"/>
    <w:rsid w:val="00712552"/>
    <w:rsid w:val="00712B29"/>
    <w:rsid w:val="00713D04"/>
    <w:rsid w:val="00714339"/>
    <w:rsid w:val="007147B3"/>
    <w:rsid w:val="00714893"/>
    <w:rsid w:val="007150D2"/>
    <w:rsid w:val="00715F28"/>
    <w:rsid w:val="00716A15"/>
    <w:rsid w:val="00716CD5"/>
    <w:rsid w:val="00717108"/>
    <w:rsid w:val="00717955"/>
    <w:rsid w:val="00717F2D"/>
    <w:rsid w:val="007206D2"/>
    <w:rsid w:val="00722A18"/>
    <w:rsid w:val="00722D45"/>
    <w:rsid w:val="00722EE7"/>
    <w:rsid w:val="007236F3"/>
    <w:rsid w:val="00723BF3"/>
    <w:rsid w:val="00724A76"/>
    <w:rsid w:val="00725449"/>
    <w:rsid w:val="00725B43"/>
    <w:rsid w:val="00727EBD"/>
    <w:rsid w:val="00732B0D"/>
    <w:rsid w:val="00732FF3"/>
    <w:rsid w:val="007337DE"/>
    <w:rsid w:val="0073387F"/>
    <w:rsid w:val="00733A1A"/>
    <w:rsid w:val="00733A28"/>
    <w:rsid w:val="00734ED7"/>
    <w:rsid w:val="00735486"/>
    <w:rsid w:val="007368A9"/>
    <w:rsid w:val="00736E42"/>
    <w:rsid w:val="00737B5B"/>
    <w:rsid w:val="00737F17"/>
    <w:rsid w:val="00740164"/>
    <w:rsid w:val="007401EA"/>
    <w:rsid w:val="00742A74"/>
    <w:rsid w:val="00742C3E"/>
    <w:rsid w:val="0074301D"/>
    <w:rsid w:val="00743D81"/>
    <w:rsid w:val="00743E7B"/>
    <w:rsid w:val="00743FB0"/>
    <w:rsid w:val="00744641"/>
    <w:rsid w:val="00744EB3"/>
    <w:rsid w:val="00746215"/>
    <w:rsid w:val="0074632B"/>
    <w:rsid w:val="007467AC"/>
    <w:rsid w:val="00746832"/>
    <w:rsid w:val="007470E3"/>
    <w:rsid w:val="007471AC"/>
    <w:rsid w:val="007475BD"/>
    <w:rsid w:val="007510FC"/>
    <w:rsid w:val="0075122D"/>
    <w:rsid w:val="007519FE"/>
    <w:rsid w:val="00752102"/>
    <w:rsid w:val="00753374"/>
    <w:rsid w:val="0075465D"/>
    <w:rsid w:val="00756319"/>
    <w:rsid w:val="00756999"/>
    <w:rsid w:val="00756A7B"/>
    <w:rsid w:val="007573B3"/>
    <w:rsid w:val="00760222"/>
    <w:rsid w:val="0076060C"/>
    <w:rsid w:val="00761A86"/>
    <w:rsid w:val="007621E2"/>
    <w:rsid w:val="0076240B"/>
    <w:rsid w:val="007640E4"/>
    <w:rsid w:val="0076427D"/>
    <w:rsid w:val="00764928"/>
    <w:rsid w:val="00765117"/>
    <w:rsid w:val="007651CC"/>
    <w:rsid w:val="007654F1"/>
    <w:rsid w:val="007666FE"/>
    <w:rsid w:val="00766CB9"/>
    <w:rsid w:val="00766D7F"/>
    <w:rsid w:val="00767452"/>
    <w:rsid w:val="00767AFE"/>
    <w:rsid w:val="0077014B"/>
    <w:rsid w:val="007714FB"/>
    <w:rsid w:val="00773320"/>
    <w:rsid w:val="00773401"/>
    <w:rsid w:val="00773AF7"/>
    <w:rsid w:val="007741BE"/>
    <w:rsid w:val="00774BD3"/>
    <w:rsid w:val="00775094"/>
    <w:rsid w:val="00775546"/>
    <w:rsid w:val="00775ED9"/>
    <w:rsid w:val="00777A28"/>
    <w:rsid w:val="00777E48"/>
    <w:rsid w:val="00781333"/>
    <w:rsid w:val="0078135E"/>
    <w:rsid w:val="007815B0"/>
    <w:rsid w:val="007817B4"/>
    <w:rsid w:val="00782503"/>
    <w:rsid w:val="00782588"/>
    <w:rsid w:val="00783127"/>
    <w:rsid w:val="007843A7"/>
    <w:rsid w:val="00784EA7"/>
    <w:rsid w:val="0078761E"/>
    <w:rsid w:val="0079007C"/>
    <w:rsid w:val="00790F69"/>
    <w:rsid w:val="007912A9"/>
    <w:rsid w:val="00791842"/>
    <w:rsid w:val="00793646"/>
    <w:rsid w:val="00793E2B"/>
    <w:rsid w:val="00794F99"/>
    <w:rsid w:val="0079508E"/>
    <w:rsid w:val="007954F6"/>
    <w:rsid w:val="00797877"/>
    <w:rsid w:val="007A008E"/>
    <w:rsid w:val="007A131C"/>
    <w:rsid w:val="007A27E1"/>
    <w:rsid w:val="007A37EE"/>
    <w:rsid w:val="007A4781"/>
    <w:rsid w:val="007A6C01"/>
    <w:rsid w:val="007A78FD"/>
    <w:rsid w:val="007A7A91"/>
    <w:rsid w:val="007A7AB0"/>
    <w:rsid w:val="007B0A0B"/>
    <w:rsid w:val="007B3224"/>
    <w:rsid w:val="007B3BD6"/>
    <w:rsid w:val="007B3E07"/>
    <w:rsid w:val="007B46F2"/>
    <w:rsid w:val="007B48EE"/>
    <w:rsid w:val="007B4E1D"/>
    <w:rsid w:val="007B550E"/>
    <w:rsid w:val="007B5978"/>
    <w:rsid w:val="007B6891"/>
    <w:rsid w:val="007B6AB2"/>
    <w:rsid w:val="007B7B1C"/>
    <w:rsid w:val="007C0769"/>
    <w:rsid w:val="007C1562"/>
    <w:rsid w:val="007C39F1"/>
    <w:rsid w:val="007C3D50"/>
    <w:rsid w:val="007C3E60"/>
    <w:rsid w:val="007C4615"/>
    <w:rsid w:val="007C4CD1"/>
    <w:rsid w:val="007C5B74"/>
    <w:rsid w:val="007C5F11"/>
    <w:rsid w:val="007C687E"/>
    <w:rsid w:val="007D05F4"/>
    <w:rsid w:val="007D0C3B"/>
    <w:rsid w:val="007D1939"/>
    <w:rsid w:val="007D1E8B"/>
    <w:rsid w:val="007D22A8"/>
    <w:rsid w:val="007D2438"/>
    <w:rsid w:val="007D37FD"/>
    <w:rsid w:val="007D4708"/>
    <w:rsid w:val="007D4D48"/>
    <w:rsid w:val="007D5341"/>
    <w:rsid w:val="007D6123"/>
    <w:rsid w:val="007D6E61"/>
    <w:rsid w:val="007E14C4"/>
    <w:rsid w:val="007E16C7"/>
    <w:rsid w:val="007E2329"/>
    <w:rsid w:val="007E3079"/>
    <w:rsid w:val="007E3833"/>
    <w:rsid w:val="007E466C"/>
    <w:rsid w:val="007E47A4"/>
    <w:rsid w:val="007E4E7B"/>
    <w:rsid w:val="007E6791"/>
    <w:rsid w:val="007E6E02"/>
    <w:rsid w:val="007F1E82"/>
    <w:rsid w:val="007F3E59"/>
    <w:rsid w:val="007F5DE5"/>
    <w:rsid w:val="007F5FEC"/>
    <w:rsid w:val="007F7ABB"/>
    <w:rsid w:val="00801344"/>
    <w:rsid w:val="008027CC"/>
    <w:rsid w:val="00803331"/>
    <w:rsid w:val="00803D7A"/>
    <w:rsid w:val="00804B20"/>
    <w:rsid w:val="0080516B"/>
    <w:rsid w:val="00805507"/>
    <w:rsid w:val="00807CDD"/>
    <w:rsid w:val="00810311"/>
    <w:rsid w:val="00810B42"/>
    <w:rsid w:val="00810E1F"/>
    <w:rsid w:val="008121F3"/>
    <w:rsid w:val="008125CE"/>
    <w:rsid w:val="00812805"/>
    <w:rsid w:val="008131F9"/>
    <w:rsid w:val="008133B5"/>
    <w:rsid w:val="008138F8"/>
    <w:rsid w:val="00814A24"/>
    <w:rsid w:val="008163ED"/>
    <w:rsid w:val="008171CC"/>
    <w:rsid w:val="008171D7"/>
    <w:rsid w:val="0082001C"/>
    <w:rsid w:val="00820229"/>
    <w:rsid w:val="00820A95"/>
    <w:rsid w:val="0082159D"/>
    <w:rsid w:val="00821DF0"/>
    <w:rsid w:val="008227B5"/>
    <w:rsid w:val="008237AB"/>
    <w:rsid w:val="0082425B"/>
    <w:rsid w:val="0082478A"/>
    <w:rsid w:val="00824A88"/>
    <w:rsid w:val="00824CD2"/>
    <w:rsid w:val="008256E6"/>
    <w:rsid w:val="008264E9"/>
    <w:rsid w:val="008269E7"/>
    <w:rsid w:val="008272F8"/>
    <w:rsid w:val="00831413"/>
    <w:rsid w:val="00833D64"/>
    <w:rsid w:val="00833EAA"/>
    <w:rsid w:val="008348DD"/>
    <w:rsid w:val="00835303"/>
    <w:rsid w:val="008360CC"/>
    <w:rsid w:val="00836A0D"/>
    <w:rsid w:val="0083734B"/>
    <w:rsid w:val="00837E44"/>
    <w:rsid w:val="00840A2B"/>
    <w:rsid w:val="00840DB3"/>
    <w:rsid w:val="00840FDE"/>
    <w:rsid w:val="0084190F"/>
    <w:rsid w:val="00842865"/>
    <w:rsid w:val="00842A55"/>
    <w:rsid w:val="008434EC"/>
    <w:rsid w:val="0084395F"/>
    <w:rsid w:val="008439E4"/>
    <w:rsid w:val="00844F09"/>
    <w:rsid w:val="008468BE"/>
    <w:rsid w:val="00847229"/>
    <w:rsid w:val="00851383"/>
    <w:rsid w:val="00852247"/>
    <w:rsid w:val="0085240C"/>
    <w:rsid w:val="008524C7"/>
    <w:rsid w:val="00852515"/>
    <w:rsid w:val="00853EFB"/>
    <w:rsid w:val="00854530"/>
    <w:rsid w:val="00855960"/>
    <w:rsid w:val="00855BE6"/>
    <w:rsid w:val="008560CE"/>
    <w:rsid w:val="008562AA"/>
    <w:rsid w:val="00856C2D"/>
    <w:rsid w:val="00856D0B"/>
    <w:rsid w:val="00857118"/>
    <w:rsid w:val="008601C8"/>
    <w:rsid w:val="0086066A"/>
    <w:rsid w:val="00860B28"/>
    <w:rsid w:val="00860D48"/>
    <w:rsid w:val="00861DBE"/>
    <w:rsid w:val="00862E24"/>
    <w:rsid w:val="008635B8"/>
    <w:rsid w:val="00863DB2"/>
    <w:rsid w:val="0086400C"/>
    <w:rsid w:val="0086482C"/>
    <w:rsid w:val="0086494E"/>
    <w:rsid w:val="00864F21"/>
    <w:rsid w:val="008653A5"/>
    <w:rsid w:val="008663CA"/>
    <w:rsid w:val="008716D3"/>
    <w:rsid w:val="008717D1"/>
    <w:rsid w:val="00872091"/>
    <w:rsid w:val="0087268B"/>
    <w:rsid w:val="008726F3"/>
    <w:rsid w:val="008739BB"/>
    <w:rsid w:val="00873F24"/>
    <w:rsid w:val="008741F8"/>
    <w:rsid w:val="00876935"/>
    <w:rsid w:val="008775DD"/>
    <w:rsid w:val="00877D9B"/>
    <w:rsid w:val="00880234"/>
    <w:rsid w:val="00880A94"/>
    <w:rsid w:val="00881189"/>
    <w:rsid w:val="0088202A"/>
    <w:rsid w:val="00882922"/>
    <w:rsid w:val="00882B3D"/>
    <w:rsid w:val="0088350E"/>
    <w:rsid w:val="0088496A"/>
    <w:rsid w:val="0088526A"/>
    <w:rsid w:val="00892F2E"/>
    <w:rsid w:val="0089395E"/>
    <w:rsid w:val="00894955"/>
    <w:rsid w:val="0089499F"/>
    <w:rsid w:val="00894E17"/>
    <w:rsid w:val="00895070"/>
    <w:rsid w:val="0089605D"/>
    <w:rsid w:val="0089654A"/>
    <w:rsid w:val="00896F0C"/>
    <w:rsid w:val="0089728D"/>
    <w:rsid w:val="0089745E"/>
    <w:rsid w:val="0089762E"/>
    <w:rsid w:val="008A01BB"/>
    <w:rsid w:val="008A06BC"/>
    <w:rsid w:val="008A10AC"/>
    <w:rsid w:val="008A1CC6"/>
    <w:rsid w:val="008A1DD9"/>
    <w:rsid w:val="008A3E0E"/>
    <w:rsid w:val="008A46CA"/>
    <w:rsid w:val="008A4FF1"/>
    <w:rsid w:val="008A522C"/>
    <w:rsid w:val="008A5B47"/>
    <w:rsid w:val="008A62A5"/>
    <w:rsid w:val="008A683E"/>
    <w:rsid w:val="008A6E12"/>
    <w:rsid w:val="008B0434"/>
    <w:rsid w:val="008B1020"/>
    <w:rsid w:val="008B25AD"/>
    <w:rsid w:val="008B3913"/>
    <w:rsid w:val="008B4D26"/>
    <w:rsid w:val="008B54D7"/>
    <w:rsid w:val="008B62BC"/>
    <w:rsid w:val="008B6ABE"/>
    <w:rsid w:val="008B719F"/>
    <w:rsid w:val="008B7444"/>
    <w:rsid w:val="008C09F1"/>
    <w:rsid w:val="008C2750"/>
    <w:rsid w:val="008C30AA"/>
    <w:rsid w:val="008C375D"/>
    <w:rsid w:val="008C3B78"/>
    <w:rsid w:val="008C3E7B"/>
    <w:rsid w:val="008C41A6"/>
    <w:rsid w:val="008C5174"/>
    <w:rsid w:val="008C61B9"/>
    <w:rsid w:val="008C6465"/>
    <w:rsid w:val="008C7168"/>
    <w:rsid w:val="008C7333"/>
    <w:rsid w:val="008D0FB2"/>
    <w:rsid w:val="008D101A"/>
    <w:rsid w:val="008D1110"/>
    <w:rsid w:val="008D12D7"/>
    <w:rsid w:val="008D13AE"/>
    <w:rsid w:val="008D16B9"/>
    <w:rsid w:val="008D32FA"/>
    <w:rsid w:val="008D3D75"/>
    <w:rsid w:val="008D49E2"/>
    <w:rsid w:val="008D49F2"/>
    <w:rsid w:val="008D5171"/>
    <w:rsid w:val="008D5928"/>
    <w:rsid w:val="008D78E3"/>
    <w:rsid w:val="008D7EF4"/>
    <w:rsid w:val="008E1161"/>
    <w:rsid w:val="008E1574"/>
    <w:rsid w:val="008E15AB"/>
    <w:rsid w:val="008E1943"/>
    <w:rsid w:val="008E2E87"/>
    <w:rsid w:val="008E39E9"/>
    <w:rsid w:val="008E459D"/>
    <w:rsid w:val="008E4848"/>
    <w:rsid w:val="008E67F1"/>
    <w:rsid w:val="008E6F12"/>
    <w:rsid w:val="008E70B3"/>
    <w:rsid w:val="008E7132"/>
    <w:rsid w:val="008E720A"/>
    <w:rsid w:val="008E77A2"/>
    <w:rsid w:val="008E7A56"/>
    <w:rsid w:val="008F0C99"/>
    <w:rsid w:val="008F0D86"/>
    <w:rsid w:val="008F1F99"/>
    <w:rsid w:val="008F2344"/>
    <w:rsid w:val="008F2D77"/>
    <w:rsid w:val="008F322A"/>
    <w:rsid w:val="008F3BA0"/>
    <w:rsid w:val="008F49CB"/>
    <w:rsid w:val="008F5899"/>
    <w:rsid w:val="008F5B56"/>
    <w:rsid w:val="008F6B48"/>
    <w:rsid w:val="008F7818"/>
    <w:rsid w:val="008F79AB"/>
    <w:rsid w:val="009006BC"/>
    <w:rsid w:val="009009B6"/>
    <w:rsid w:val="0090261C"/>
    <w:rsid w:val="00903E29"/>
    <w:rsid w:val="00904578"/>
    <w:rsid w:val="00904A88"/>
    <w:rsid w:val="00904EC5"/>
    <w:rsid w:val="00904F34"/>
    <w:rsid w:val="00905274"/>
    <w:rsid w:val="00905440"/>
    <w:rsid w:val="00905732"/>
    <w:rsid w:val="009059CA"/>
    <w:rsid w:val="00905F79"/>
    <w:rsid w:val="0090779C"/>
    <w:rsid w:val="00907D7E"/>
    <w:rsid w:val="00910065"/>
    <w:rsid w:val="00910C09"/>
    <w:rsid w:val="0091334D"/>
    <w:rsid w:val="009134DF"/>
    <w:rsid w:val="00913504"/>
    <w:rsid w:val="00914131"/>
    <w:rsid w:val="0091436A"/>
    <w:rsid w:val="00914FDA"/>
    <w:rsid w:val="00915C10"/>
    <w:rsid w:val="00916060"/>
    <w:rsid w:val="00916225"/>
    <w:rsid w:val="00916885"/>
    <w:rsid w:val="0091727B"/>
    <w:rsid w:val="009219E3"/>
    <w:rsid w:val="00922724"/>
    <w:rsid w:val="009229EF"/>
    <w:rsid w:val="00923F2B"/>
    <w:rsid w:val="00923FFC"/>
    <w:rsid w:val="009250D3"/>
    <w:rsid w:val="00925F27"/>
    <w:rsid w:val="00925FDC"/>
    <w:rsid w:val="00927A96"/>
    <w:rsid w:val="00927C21"/>
    <w:rsid w:val="009314AA"/>
    <w:rsid w:val="009315B0"/>
    <w:rsid w:val="0093203E"/>
    <w:rsid w:val="00933C00"/>
    <w:rsid w:val="009342DD"/>
    <w:rsid w:val="009346FF"/>
    <w:rsid w:val="0093579A"/>
    <w:rsid w:val="00935C7F"/>
    <w:rsid w:val="0093700D"/>
    <w:rsid w:val="00937258"/>
    <w:rsid w:val="00937638"/>
    <w:rsid w:val="00937732"/>
    <w:rsid w:val="009379CA"/>
    <w:rsid w:val="00940FE3"/>
    <w:rsid w:val="0094134B"/>
    <w:rsid w:val="00941551"/>
    <w:rsid w:val="0094181B"/>
    <w:rsid w:val="009418EB"/>
    <w:rsid w:val="00941BC3"/>
    <w:rsid w:val="00941DBA"/>
    <w:rsid w:val="00942C0B"/>
    <w:rsid w:val="009436E9"/>
    <w:rsid w:val="00944E67"/>
    <w:rsid w:val="009463AB"/>
    <w:rsid w:val="009463C1"/>
    <w:rsid w:val="00947EDF"/>
    <w:rsid w:val="00950F30"/>
    <w:rsid w:val="00950F73"/>
    <w:rsid w:val="00951379"/>
    <w:rsid w:val="009514A0"/>
    <w:rsid w:val="0095198B"/>
    <w:rsid w:val="00952049"/>
    <w:rsid w:val="0095224A"/>
    <w:rsid w:val="00952EDA"/>
    <w:rsid w:val="00953178"/>
    <w:rsid w:val="00953CC1"/>
    <w:rsid w:val="009540B0"/>
    <w:rsid w:val="009548D5"/>
    <w:rsid w:val="00954925"/>
    <w:rsid w:val="0095532F"/>
    <w:rsid w:val="00955632"/>
    <w:rsid w:val="00955B21"/>
    <w:rsid w:val="009562DA"/>
    <w:rsid w:val="00956AF8"/>
    <w:rsid w:val="00956F8C"/>
    <w:rsid w:val="009575CB"/>
    <w:rsid w:val="00961502"/>
    <w:rsid w:val="00961781"/>
    <w:rsid w:val="0096402A"/>
    <w:rsid w:val="009641EE"/>
    <w:rsid w:val="0096444D"/>
    <w:rsid w:val="009652DE"/>
    <w:rsid w:val="00965D74"/>
    <w:rsid w:val="00967325"/>
    <w:rsid w:val="0096764F"/>
    <w:rsid w:val="00967EC0"/>
    <w:rsid w:val="0097067C"/>
    <w:rsid w:val="009709B8"/>
    <w:rsid w:val="00972D79"/>
    <w:rsid w:val="00973B7E"/>
    <w:rsid w:val="0097406A"/>
    <w:rsid w:val="00974219"/>
    <w:rsid w:val="00975681"/>
    <w:rsid w:val="00975D4B"/>
    <w:rsid w:val="0097627E"/>
    <w:rsid w:val="00980211"/>
    <w:rsid w:val="00980870"/>
    <w:rsid w:val="009811EF"/>
    <w:rsid w:val="00982138"/>
    <w:rsid w:val="009839A1"/>
    <w:rsid w:val="00983C72"/>
    <w:rsid w:val="00984C9C"/>
    <w:rsid w:val="00985335"/>
    <w:rsid w:val="0098645C"/>
    <w:rsid w:val="00986E92"/>
    <w:rsid w:val="00986E9E"/>
    <w:rsid w:val="00987C44"/>
    <w:rsid w:val="0099053A"/>
    <w:rsid w:val="00990621"/>
    <w:rsid w:val="00990CDC"/>
    <w:rsid w:val="00991335"/>
    <w:rsid w:val="009925B1"/>
    <w:rsid w:val="00992701"/>
    <w:rsid w:val="00992B45"/>
    <w:rsid w:val="009931AF"/>
    <w:rsid w:val="00993A1C"/>
    <w:rsid w:val="00994B67"/>
    <w:rsid w:val="00995109"/>
    <w:rsid w:val="009958CF"/>
    <w:rsid w:val="00995ABE"/>
    <w:rsid w:val="00996C17"/>
    <w:rsid w:val="00997D94"/>
    <w:rsid w:val="009A1024"/>
    <w:rsid w:val="009A105D"/>
    <w:rsid w:val="009A1198"/>
    <w:rsid w:val="009A1452"/>
    <w:rsid w:val="009A38C0"/>
    <w:rsid w:val="009A3D3F"/>
    <w:rsid w:val="009A471E"/>
    <w:rsid w:val="009A4C12"/>
    <w:rsid w:val="009A4D38"/>
    <w:rsid w:val="009A512E"/>
    <w:rsid w:val="009A54DF"/>
    <w:rsid w:val="009A5C1D"/>
    <w:rsid w:val="009A66F5"/>
    <w:rsid w:val="009A6AA8"/>
    <w:rsid w:val="009A6ACB"/>
    <w:rsid w:val="009A797D"/>
    <w:rsid w:val="009A7D43"/>
    <w:rsid w:val="009B14DB"/>
    <w:rsid w:val="009B1CD8"/>
    <w:rsid w:val="009B2007"/>
    <w:rsid w:val="009B2939"/>
    <w:rsid w:val="009B2D0C"/>
    <w:rsid w:val="009B3C6A"/>
    <w:rsid w:val="009B3CA2"/>
    <w:rsid w:val="009B47C6"/>
    <w:rsid w:val="009B5A9A"/>
    <w:rsid w:val="009B6467"/>
    <w:rsid w:val="009B69A0"/>
    <w:rsid w:val="009B7422"/>
    <w:rsid w:val="009B79E9"/>
    <w:rsid w:val="009B7EF9"/>
    <w:rsid w:val="009C0549"/>
    <w:rsid w:val="009C069A"/>
    <w:rsid w:val="009C1DCB"/>
    <w:rsid w:val="009C33E6"/>
    <w:rsid w:val="009C3B2D"/>
    <w:rsid w:val="009C3DD8"/>
    <w:rsid w:val="009C4057"/>
    <w:rsid w:val="009C412F"/>
    <w:rsid w:val="009C4853"/>
    <w:rsid w:val="009C4AFC"/>
    <w:rsid w:val="009C4FB9"/>
    <w:rsid w:val="009C6574"/>
    <w:rsid w:val="009C6C0F"/>
    <w:rsid w:val="009C72CF"/>
    <w:rsid w:val="009D0D7F"/>
    <w:rsid w:val="009D2925"/>
    <w:rsid w:val="009D2EB3"/>
    <w:rsid w:val="009D3C89"/>
    <w:rsid w:val="009D503E"/>
    <w:rsid w:val="009D5673"/>
    <w:rsid w:val="009D5FA2"/>
    <w:rsid w:val="009D5FFC"/>
    <w:rsid w:val="009D65C1"/>
    <w:rsid w:val="009D66A3"/>
    <w:rsid w:val="009D70A1"/>
    <w:rsid w:val="009D7E3F"/>
    <w:rsid w:val="009E072B"/>
    <w:rsid w:val="009E0C9D"/>
    <w:rsid w:val="009E0F0C"/>
    <w:rsid w:val="009E117E"/>
    <w:rsid w:val="009E189A"/>
    <w:rsid w:val="009E24A7"/>
    <w:rsid w:val="009E2E5A"/>
    <w:rsid w:val="009E44A7"/>
    <w:rsid w:val="009E4654"/>
    <w:rsid w:val="009E47AF"/>
    <w:rsid w:val="009E5947"/>
    <w:rsid w:val="009E633F"/>
    <w:rsid w:val="009E75E4"/>
    <w:rsid w:val="009F0322"/>
    <w:rsid w:val="009F03CA"/>
    <w:rsid w:val="009F1CE4"/>
    <w:rsid w:val="009F20CB"/>
    <w:rsid w:val="009F38C9"/>
    <w:rsid w:val="009F4C45"/>
    <w:rsid w:val="009F4E98"/>
    <w:rsid w:val="00A00078"/>
    <w:rsid w:val="00A001CE"/>
    <w:rsid w:val="00A0082D"/>
    <w:rsid w:val="00A00A18"/>
    <w:rsid w:val="00A01AF2"/>
    <w:rsid w:val="00A025E4"/>
    <w:rsid w:val="00A027FA"/>
    <w:rsid w:val="00A02801"/>
    <w:rsid w:val="00A02ACD"/>
    <w:rsid w:val="00A02B1C"/>
    <w:rsid w:val="00A02B6B"/>
    <w:rsid w:val="00A04D7C"/>
    <w:rsid w:val="00A04DDB"/>
    <w:rsid w:val="00A05028"/>
    <w:rsid w:val="00A0519B"/>
    <w:rsid w:val="00A0522D"/>
    <w:rsid w:val="00A059F7"/>
    <w:rsid w:val="00A066BB"/>
    <w:rsid w:val="00A06E74"/>
    <w:rsid w:val="00A071B7"/>
    <w:rsid w:val="00A07307"/>
    <w:rsid w:val="00A079AC"/>
    <w:rsid w:val="00A10698"/>
    <w:rsid w:val="00A10B68"/>
    <w:rsid w:val="00A10BAD"/>
    <w:rsid w:val="00A1298A"/>
    <w:rsid w:val="00A12BBA"/>
    <w:rsid w:val="00A13F88"/>
    <w:rsid w:val="00A148CF"/>
    <w:rsid w:val="00A14905"/>
    <w:rsid w:val="00A14A33"/>
    <w:rsid w:val="00A14E5F"/>
    <w:rsid w:val="00A14FAA"/>
    <w:rsid w:val="00A179DC"/>
    <w:rsid w:val="00A20EF1"/>
    <w:rsid w:val="00A2152E"/>
    <w:rsid w:val="00A21B68"/>
    <w:rsid w:val="00A21DD8"/>
    <w:rsid w:val="00A220CB"/>
    <w:rsid w:val="00A236E3"/>
    <w:rsid w:val="00A23F3E"/>
    <w:rsid w:val="00A253E3"/>
    <w:rsid w:val="00A26046"/>
    <w:rsid w:val="00A269D2"/>
    <w:rsid w:val="00A26CC8"/>
    <w:rsid w:val="00A2722A"/>
    <w:rsid w:val="00A27E63"/>
    <w:rsid w:val="00A302D2"/>
    <w:rsid w:val="00A309BE"/>
    <w:rsid w:val="00A30AE2"/>
    <w:rsid w:val="00A32848"/>
    <w:rsid w:val="00A328E5"/>
    <w:rsid w:val="00A32A85"/>
    <w:rsid w:val="00A32CB7"/>
    <w:rsid w:val="00A347FC"/>
    <w:rsid w:val="00A34CE0"/>
    <w:rsid w:val="00A35251"/>
    <w:rsid w:val="00A36543"/>
    <w:rsid w:val="00A3792E"/>
    <w:rsid w:val="00A4036F"/>
    <w:rsid w:val="00A40B38"/>
    <w:rsid w:val="00A41C65"/>
    <w:rsid w:val="00A41DC0"/>
    <w:rsid w:val="00A4331A"/>
    <w:rsid w:val="00A43957"/>
    <w:rsid w:val="00A43985"/>
    <w:rsid w:val="00A44866"/>
    <w:rsid w:val="00A44E29"/>
    <w:rsid w:val="00A45079"/>
    <w:rsid w:val="00A45A31"/>
    <w:rsid w:val="00A45E9B"/>
    <w:rsid w:val="00A4666C"/>
    <w:rsid w:val="00A46766"/>
    <w:rsid w:val="00A46A59"/>
    <w:rsid w:val="00A50A65"/>
    <w:rsid w:val="00A50C09"/>
    <w:rsid w:val="00A52879"/>
    <w:rsid w:val="00A536D4"/>
    <w:rsid w:val="00A53CD2"/>
    <w:rsid w:val="00A53EE7"/>
    <w:rsid w:val="00A543C8"/>
    <w:rsid w:val="00A54769"/>
    <w:rsid w:val="00A55759"/>
    <w:rsid w:val="00A55C44"/>
    <w:rsid w:val="00A55FD4"/>
    <w:rsid w:val="00A57675"/>
    <w:rsid w:val="00A60628"/>
    <w:rsid w:val="00A609D7"/>
    <w:rsid w:val="00A60BC8"/>
    <w:rsid w:val="00A60CF3"/>
    <w:rsid w:val="00A61000"/>
    <w:rsid w:val="00A6128F"/>
    <w:rsid w:val="00A61DE1"/>
    <w:rsid w:val="00A62528"/>
    <w:rsid w:val="00A63BE5"/>
    <w:rsid w:val="00A64795"/>
    <w:rsid w:val="00A64CD3"/>
    <w:rsid w:val="00A6612A"/>
    <w:rsid w:val="00A66D18"/>
    <w:rsid w:val="00A67219"/>
    <w:rsid w:val="00A67E6B"/>
    <w:rsid w:val="00A67F9A"/>
    <w:rsid w:val="00A67FC8"/>
    <w:rsid w:val="00A703A7"/>
    <w:rsid w:val="00A71004"/>
    <w:rsid w:val="00A728F6"/>
    <w:rsid w:val="00A75505"/>
    <w:rsid w:val="00A76763"/>
    <w:rsid w:val="00A77045"/>
    <w:rsid w:val="00A772C9"/>
    <w:rsid w:val="00A774FA"/>
    <w:rsid w:val="00A8000F"/>
    <w:rsid w:val="00A80DF4"/>
    <w:rsid w:val="00A80F9F"/>
    <w:rsid w:val="00A823AF"/>
    <w:rsid w:val="00A8273C"/>
    <w:rsid w:val="00A828B9"/>
    <w:rsid w:val="00A8434A"/>
    <w:rsid w:val="00A844CD"/>
    <w:rsid w:val="00A847AA"/>
    <w:rsid w:val="00A84A74"/>
    <w:rsid w:val="00A856DE"/>
    <w:rsid w:val="00A86143"/>
    <w:rsid w:val="00A8622B"/>
    <w:rsid w:val="00A8665F"/>
    <w:rsid w:val="00A86C74"/>
    <w:rsid w:val="00A87BA0"/>
    <w:rsid w:val="00A90867"/>
    <w:rsid w:val="00A90C49"/>
    <w:rsid w:val="00A91252"/>
    <w:rsid w:val="00A9168F"/>
    <w:rsid w:val="00A93C1E"/>
    <w:rsid w:val="00A942AD"/>
    <w:rsid w:val="00A95A52"/>
    <w:rsid w:val="00A95F0F"/>
    <w:rsid w:val="00A966EA"/>
    <w:rsid w:val="00AA0A6F"/>
    <w:rsid w:val="00AA0E8E"/>
    <w:rsid w:val="00AA1014"/>
    <w:rsid w:val="00AA1C77"/>
    <w:rsid w:val="00AA2903"/>
    <w:rsid w:val="00AA2CFE"/>
    <w:rsid w:val="00AA37BE"/>
    <w:rsid w:val="00AA40E5"/>
    <w:rsid w:val="00AA4DC6"/>
    <w:rsid w:val="00AA4E08"/>
    <w:rsid w:val="00AA504F"/>
    <w:rsid w:val="00AA7164"/>
    <w:rsid w:val="00AA733D"/>
    <w:rsid w:val="00AA7973"/>
    <w:rsid w:val="00AA7F45"/>
    <w:rsid w:val="00AB0E33"/>
    <w:rsid w:val="00AB1434"/>
    <w:rsid w:val="00AB1B13"/>
    <w:rsid w:val="00AB2023"/>
    <w:rsid w:val="00AB21C0"/>
    <w:rsid w:val="00AB2499"/>
    <w:rsid w:val="00AB26E9"/>
    <w:rsid w:val="00AB2D2B"/>
    <w:rsid w:val="00AB427A"/>
    <w:rsid w:val="00AB498F"/>
    <w:rsid w:val="00AB515B"/>
    <w:rsid w:val="00AB61E4"/>
    <w:rsid w:val="00AB6383"/>
    <w:rsid w:val="00AB6A09"/>
    <w:rsid w:val="00AB6E36"/>
    <w:rsid w:val="00AB7C14"/>
    <w:rsid w:val="00AC053D"/>
    <w:rsid w:val="00AC1616"/>
    <w:rsid w:val="00AC1F76"/>
    <w:rsid w:val="00AC279F"/>
    <w:rsid w:val="00AC27D9"/>
    <w:rsid w:val="00AC2D16"/>
    <w:rsid w:val="00AC6324"/>
    <w:rsid w:val="00AC732B"/>
    <w:rsid w:val="00AC7572"/>
    <w:rsid w:val="00AC7AFA"/>
    <w:rsid w:val="00AD0143"/>
    <w:rsid w:val="00AD0146"/>
    <w:rsid w:val="00AD052F"/>
    <w:rsid w:val="00AD05C5"/>
    <w:rsid w:val="00AD17A1"/>
    <w:rsid w:val="00AD1B50"/>
    <w:rsid w:val="00AD24A8"/>
    <w:rsid w:val="00AD2A75"/>
    <w:rsid w:val="00AD39B2"/>
    <w:rsid w:val="00AD3D54"/>
    <w:rsid w:val="00AD4183"/>
    <w:rsid w:val="00AD41CB"/>
    <w:rsid w:val="00AD4E82"/>
    <w:rsid w:val="00AD6B0C"/>
    <w:rsid w:val="00AE1BAC"/>
    <w:rsid w:val="00AE1F4C"/>
    <w:rsid w:val="00AE20A1"/>
    <w:rsid w:val="00AE2624"/>
    <w:rsid w:val="00AE34B6"/>
    <w:rsid w:val="00AE3551"/>
    <w:rsid w:val="00AE3BB4"/>
    <w:rsid w:val="00AE524F"/>
    <w:rsid w:val="00AE5285"/>
    <w:rsid w:val="00AE666E"/>
    <w:rsid w:val="00AE67B2"/>
    <w:rsid w:val="00AE7210"/>
    <w:rsid w:val="00AE7D18"/>
    <w:rsid w:val="00AF0818"/>
    <w:rsid w:val="00AF1CD9"/>
    <w:rsid w:val="00AF2578"/>
    <w:rsid w:val="00AF3282"/>
    <w:rsid w:val="00AF405A"/>
    <w:rsid w:val="00AF4B75"/>
    <w:rsid w:val="00AF5B7A"/>
    <w:rsid w:val="00AF5FF1"/>
    <w:rsid w:val="00AF6414"/>
    <w:rsid w:val="00AF68F5"/>
    <w:rsid w:val="00AF78A8"/>
    <w:rsid w:val="00AF79D3"/>
    <w:rsid w:val="00AF7F4A"/>
    <w:rsid w:val="00B00DAB"/>
    <w:rsid w:val="00B00E4E"/>
    <w:rsid w:val="00B011BA"/>
    <w:rsid w:val="00B01260"/>
    <w:rsid w:val="00B01E21"/>
    <w:rsid w:val="00B02A33"/>
    <w:rsid w:val="00B02FF0"/>
    <w:rsid w:val="00B039F8"/>
    <w:rsid w:val="00B04759"/>
    <w:rsid w:val="00B053F5"/>
    <w:rsid w:val="00B0604A"/>
    <w:rsid w:val="00B06248"/>
    <w:rsid w:val="00B06703"/>
    <w:rsid w:val="00B06E65"/>
    <w:rsid w:val="00B07277"/>
    <w:rsid w:val="00B07630"/>
    <w:rsid w:val="00B07836"/>
    <w:rsid w:val="00B07ECD"/>
    <w:rsid w:val="00B1036B"/>
    <w:rsid w:val="00B10883"/>
    <w:rsid w:val="00B11B90"/>
    <w:rsid w:val="00B129CB"/>
    <w:rsid w:val="00B12C9F"/>
    <w:rsid w:val="00B13DD5"/>
    <w:rsid w:val="00B14D4D"/>
    <w:rsid w:val="00B1505A"/>
    <w:rsid w:val="00B150A2"/>
    <w:rsid w:val="00B15E40"/>
    <w:rsid w:val="00B20C88"/>
    <w:rsid w:val="00B21694"/>
    <w:rsid w:val="00B21AB9"/>
    <w:rsid w:val="00B2212E"/>
    <w:rsid w:val="00B221B2"/>
    <w:rsid w:val="00B22206"/>
    <w:rsid w:val="00B22912"/>
    <w:rsid w:val="00B23046"/>
    <w:rsid w:val="00B23772"/>
    <w:rsid w:val="00B23B74"/>
    <w:rsid w:val="00B24772"/>
    <w:rsid w:val="00B24E3B"/>
    <w:rsid w:val="00B25504"/>
    <w:rsid w:val="00B25AC8"/>
    <w:rsid w:val="00B25CBD"/>
    <w:rsid w:val="00B262D2"/>
    <w:rsid w:val="00B26A78"/>
    <w:rsid w:val="00B27968"/>
    <w:rsid w:val="00B27BC3"/>
    <w:rsid w:val="00B301E9"/>
    <w:rsid w:val="00B30850"/>
    <w:rsid w:val="00B3178A"/>
    <w:rsid w:val="00B32BAF"/>
    <w:rsid w:val="00B32DED"/>
    <w:rsid w:val="00B343F9"/>
    <w:rsid w:val="00B348E6"/>
    <w:rsid w:val="00B36D65"/>
    <w:rsid w:val="00B37180"/>
    <w:rsid w:val="00B3727F"/>
    <w:rsid w:val="00B409FF"/>
    <w:rsid w:val="00B40A22"/>
    <w:rsid w:val="00B41F52"/>
    <w:rsid w:val="00B42282"/>
    <w:rsid w:val="00B424E1"/>
    <w:rsid w:val="00B42C73"/>
    <w:rsid w:val="00B43566"/>
    <w:rsid w:val="00B43A83"/>
    <w:rsid w:val="00B443E5"/>
    <w:rsid w:val="00B44402"/>
    <w:rsid w:val="00B44696"/>
    <w:rsid w:val="00B45598"/>
    <w:rsid w:val="00B45745"/>
    <w:rsid w:val="00B45E7B"/>
    <w:rsid w:val="00B465D8"/>
    <w:rsid w:val="00B46FB9"/>
    <w:rsid w:val="00B47728"/>
    <w:rsid w:val="00B477ED"/>
    <w:rsid w:val="00B47FFE"/>
    <w:rsid w:val="00B50065"/>
    <w:rsid w:val="00B50403"/>
    <w:rsid w:val="00B51542"/>
    <w:rsid w:val="00B5182C"/>
    <w:rsid w:val="00B554EB"/>
    <w:rsid w:val="00B55D38"/>
    <w:rsid w:val="00B55F70"/>
    <w:rsid w:val="00B572CF"/>
    <w:rsid w:val="00B575D0"/>
    <w:rsid w:val="00B60E8A"/>
    <w:rsid w:val="00B61184"/>
    <w:rsid w:val="00B61422"/>
    <w:rsid w:val="00B61819"/>
    <w:rsid w:val="00B629FB"/>
    <w:rsid w:val="00B640A6"/>
    <w:rsid w:val="00B641D6"/>
    <w:rsid w:val="00B64330"/>
    <w:rsid w:val="00B64661"/>
    <w:rsid w:val="00B67108"/>
    <w:rsid w:val="00B67A2E"/>
    <w:rsid w:val="00B707AB"/>
    <w:rsid w:val="00B70C60"/>
    <w:rsid w:val="00B724D2"/>
    <w:rsid w:val="00B7292A"/>
    <w:rsid w:val="00B7309C"/>
    <w:rsid w:val="00B730BC"/>
    <w:rsid w:val="00B73746"/>
    <w:rsid w:val="00B73F28"/>
    <w:rsid w:val="00B743A6"/>
    <w:rsid w:val="00B7569B"/>
    <w:rsid w:val="00B812AE"/>
    <w:rsid w:val="00B816CA"/>
    <w:rsid w:val="00B81886"/>
    <w:rsid w:val="00B81A47"/>
    <w:rsid w:val="00B81AFB"/>
    <w:rsid w:val="00B81B9B"/>
    <w:rsid w:val="00B82606"/>
    <w:rsid w:val="00B8270D"/>
    <w:rsid w:val="00B8273B"/>
    <w:rsid w:val="00B83E27"/>
    <w:rsid w:val="00B83E7F"/>
    <w:rsid w:val="00B8413A"/>
    <w:rsid w:val="00B8529C"/>
    <w:rsid w:val="00B8556B"/>
    <w:rsid w:val="00B85B44"/>
    <w:rsid w:val="00B86328"/>
    <w:rsid w:val="00B8671D"/>
    <w:rsid w:val="00B8681F"/>
    <w:rsid w:val="00B87578"/>
    <w:rsid w:val="00B877CC"/>
    <w:rsid w:val="00B87A8F"/>
    <w:rsid w:val="00B87C58"/>
    <w:rsid w:val="00B9093C"/>
    <w:rsid w:val="00B92103"/>
    <w:rsid w:val="00B92735"/>
    <w:rsid w:val="00B9274B"/>
    <w:rsid w:val="00B9498B"/>
    <w:rsid w:val="00B952CF"/>
    <w:rsid w:val="00B95CBC"/>
    <w:rsid w:val="00B95E70"/>
    <w:rsid w:val="00B96011"/>
    <w:rsid w:val="00B964AC"/>
    <w:rsid w:val="00B97AFF"/>
    <w:rsid w:val="00B97B88"/>
    <w:rsid w:val="00BA0A23"/>
    <w:rsid w:val="00BA163D"/>
    <w:rsid w:val="00BA1A88"/>
    <w:rsid w:val="00BA1C54"/>
    <w:rsid w:val="00BA2079"/>
    <w:rsid w:val="00BA31B1"/>
    <w:rsid w:val="00BA4400"/>
    <w:rsid w:val="00BA4D18"/>
    <w:rsid w:val="00BA50A6"/>
    <w:rsid w:val="00BA55D5"/>
    <w:rsid w:val="00BA56A1"/>
    <w:rsid w:val="00BA598F"/>
    <w:rsid w:val="00BA6933"/>
    <w:rsid w:val="00BA6BBB"/>
    <w:rsid w:val="00BA7AF8"/>
    <w:rsid w:val="00BA7D53"/>
    <w:rsid w:val="00BB011E"/>
    <w:rsid w:val="00BB0B0B"/>
    <w:rsid w:val="00BB17BB"/>
    <w:rsid w:val="00BB1C87"/>
    <w:rsid w:val="00BB3600"/>
    <w:rsid w:val="00BB4332"/>
    <w:rsid w:val="00BC0AA2"/>
    <w:rsid w:val="00BC1A80"/>
    <w:rsid w:val="00BC1C69"/>
    <w:rsid w:val="00BC29D8"/>
    <w:rsid w:val="00BC2A30"/>
    <w:rsid w:val="00BC3326"/>
    <w:rsid w:val="00BC375A"/>
    <w:rsid w:val="00BC5200"/>
    <w:rsid w:val="00BC5820"/>
    <w:rsid w:val="00BC5AAE"/>
    <w:rsid w:val="00BC5D65"/>
    <w:rsid w:val="00BC6ABF"/>
    <w:rsid w:val="00BC72F2"/>
    <w:rsid w:val="00BC7B04"/>
    <w:rsid w:val="00BD10C1"/>
    <w:rsid w:val="00BD10F0"/>
    <w:rsid w:val="00BD171A"/>
    <w:rsid w:val="00BD1F99"/>
    <w:rsid w:val="00BD2551"/>
    <w:rsid w:val="00BD3634"/>
    <w:rsid w:val="00BD3C8D"/>
    <w:rsid w:val="00BD464D"/>
    <w:rsid w:val="00BD6DB4"/>
    <w:rsid w:val="00BD7155"/>
    <w:rsid w:val="00BD7208"/>
    <w:rsid w:val="00BE09B6"/>
    <w:rsid w:val="00BE2067"/>
    <w:rsid w:val="00BE2074"/>
    <w:rsid w:val="00BE2907"/>
    <w:rsid w:val="00BE2BF9"/>
    <w:rsid w:val="00BE2DAF"/>
    <w:rsid w:val="00BE2F91"/>
    <w:rsid w:val="00BE3067"/>
    <w:rsid w:val="00BE359B"/>
    <w:rsid w:val="00BE3D7E"/>
    <w:rsid w:val="00BE44C8"/>
    <w:rsid w:val="00BE46C5"/>
    <w:rsid w:val="00BE4895"/>
    <w:rsid w:val="00BE49CB"/>
    <w:rsid w:val="00BE4CA3"/>
    <w:rsid w:val="00BE5A15"/>
    <w:rsid w:val="00BE6613"/>
    <w:rsid w:val="00BE729F"/>
    <w:rsid w:val="00BE73C7"/>
    <w:rsid w:val="00BE7BF2"/>
    <w:rsid w:val="00BE7D0C"/>
    <w:rsid w:val="00BE7FA1"/>
    <w:rsid w:val="00BF07EB"/>
    <w:rsid w:val="00BF14FB"/>
    <w:rsid w:val="00BF1D48"/>
    <w:rsid w:val="00BF2CC8"/>
    <w:rsid w:val="00BF32AC"/>
    <w:rsid w:val="00BF3A4C"/>
    <w:rsid w:val="00BF3B61"/>
    <w:rsid w:val="00BF3D4D"/>
    <w:rsid w:val="00BF401A"/>
    <w:rsid w:val="00BF4538"/>
    <w:rsid w:val="00BF4946"/>
    <w:rsid w:val="00BF4D23"/>
    <w:rsid w:val="00BF5F8F"/>
    <w:rsid w:val="00BF6144"/>
    <w:rsid w:val="00BF69F6"/>
    <w:rsid w:val="00BF6C08"/>
    <w:rsid w:val="00BF70F2"/>
    <w:rsid w:val="00BF7F32"/>
    <w:rsid w:val="00C004CD"/>
    <w:rsid w:val="00C0113E"/>
    <w:rsid w:val="00C01294"/>
    <w:rsid w:val="00C02F09"/>
    <w:rsid w:val="00C03AD4"/>
    <w:rsid w:val="00C03EAD"/>
    <w:rsid w:val="00C0429B"/>
    <w:rsid w:val="00C0461D"/>
    <w:rsid w:val="00C04B8E"/>
    <w:rsid w:val="00C04DDB"/>
    <w:rsid w:val="00C04EAC"/>
    <w:rsid w:val="00C06C5E"/>
    <w:rsid w:val="00C07067"/>
    <w:rsid w:val="00C072C6"/>
    <w:rsid w:val="00C075E5"/>
    <w:rsid w:val="00C12919"/>
    <w:rsid w:val="00C129FF"/>
    <w:rsid w:val="00C1396E"/>
    <w:rsid w:val="00C14C1C"/>
    <w:rsid w:val="00C14FC4"/>
    <w:rsid w:val="00C15462"/>
    <w:rsid w:val="00C169B5"/>
    <w:rsid w:val="00C170C3"/>
    <w:rsid w:val="00C17209"/>
    <w:rsid w:val="00C20862"/>
    <w:rsid w:val="00C21499"/>
    <w:rsid w:val="00C2282C"/>
    <w:rsid w:val="00C232E2"/>
    <w:rsid w:val="00C2333F"/>
    <w:rsid w:val="00C25AE0"/>
    <w:rsid w:val="00C27306"/>
    <w:rsid w:val="00C273A8"/>
    <w:rsid w:val="00C27449"/>
    <w:rsid w:val="00C2748C"/>
    <w:rsid w:val="00C27524"/>
    <w:rsid w:val="00C2758A"/>
    <w:rsid w:val="00C275FB"/>
    <w:rsid w:val="00C30934"/>
    <w:rsid w:val="00C318E8"/>
    <w:rsid w:val="00C33781"/>
    <w:rsid w:val="00C33A52"/>
    <w:rsid w:val="00C34B07"/>
    <w:rsid w:val="00C351EA"/>
    <w:rsid w:val="00C37123"/>
    <w:rsid w:val="00C37830"/>
    <w:rsid w:val="00C37A8D"/>
    <w:rsid w:val="00C40A3E"/>
    <w:rsid w:val="00C4162A"/>
    <w:rsid w:val="00C4177E"/>
    <w:rsid w:val="00C41937"/>
    <w:rsid w:val="00C41E9F"/>
    <w:rsid w:val="00C42E5A"/>
    <w:rsid w:val="00C42E85"/>
    <w:rsid w:val="00C44940"/>
    <w:rsid w:val="00C449EA"/>
    <w:rsid w:val="00C456D4"/>
    <w:rsid w:val="00C46EDF"/>
    <w:rsid w:val="00C4719B"/>
    <w:rsid w:val="00C471DE"/>
    <w:rsid w:val="00C47273"/>
    <w:rsid w:val="00C47643"/>
    <w:rsid w:val="00C50140"/>
    <w:rsid w:val="00C5014B"/>
    <w:rsid w:val="00C50BFF"/>
    <w:rsid w:val="00C5240E"/>
    <w:rsid w:val="00C5270F"/>
    <w:rsid w:val="00C536DF"/>
    <w:rsid w:val="00C537EC"/>
    <w:rsid w:val="00C53BA8"/>
    <w:rsid w:val="00C54D64"/>
    <w:rsid w:val="00C55E09"/>
    <w:rsid w:val="00C5654A"/>
    <w:rsid w:val="00C571B2"/>
    <w:rsid w:val="00C57B5C"/>
    <w:rsid w:val="00C61849"/>
    <w:rsid w:val="00C6225D"/>
    <w:rsid w:val="00C6249B"/>
    <w:rsid w:val="00C627CF"/>
    <w:rsid w:val="00C65A34"/>
    <w:rsid w:val="00C667BA"/>
    <w:rsid w:val="00C676E5"/>
    <w:rsid w:val="00C678EC"/>
    <w:rsid w:val="00C67CAD"/>
    <w:rsid w:val="00C67D80"/>
    <w:rsid w:val="00C70276"/>
    <w:rsid w:val="00C70407"/>
    <w:rsid w:val="00C70D27"/>
    <w:rsid w:val="00C72BAB"/>
    <w:rsid w:val="00C72D49"/>
    <w:rsid w:val="00C72F47"/>
    <w:rsid w:val="00C7335A"/>
    <w:rsid w:val="00C73768"/>
    <w:rsid w:val="00C73B7D"/>
    <w:rsid w:val="00C74575"/>
    <w:rsid w:val="00C749BE"/>
    <w:rsid w:val="00C759D4"/>
    <w:rsid w:val="00C75D87"/>
    <w:rsid w:val="00C75E19"/>
    <w:rsid w:val="00C75FF7"/>
    <w:rsid w:val="00C76B66"/>
    <w:rsid w:val="00C812F1"/>
    <w:rsid w:val="00C82E0F"/>
    <w:rsid w:val="00C83A4F"/>
    <w:rsid w:val="00C84309"/>
    <w:rsid w:val="00C847B4"/>
    <w:rsid w:val="00C84ED8"/>
    <w:rsid w:val="00C85498"/>
    <w:rsid w:val="00C86436"/>
    <w:rsid w:val="00C8667C"/>
    <w:rsid w:val="00C86B7A"/>
    <w:rsid w:val="00C874C2"/>
    <w:rsid w:val="00C8796E"/>
    <w:rsid w:val="00C879B2"/>
    <w:rsid w:val="00C93BA2"/>
    <w:rsid w:val="00C95508"/>
    <w:rsid w:val="00C955B7"/>
    <w:rsid w:val="00C95DC2"/>
    <w:rsid w:val="00C96A18"/>
    <w:rsid w:val="00C97894"/>
    <w:rsid w:val="00C978E6"/>
    <w:rsid w:val="00CA157F"/>
    <w:rsid w:val="00CA1A8D"/>
    <w:rsid w:val="00CA1F49"/>
    <w:rsid w:val="00CA20EC"/>
    <w:rsid w:val="00CA2198"/>
    <w:rsid w:val="00CA2458"/>
    <w:rsid w:val="00CA2CA2"/>
    <w:rsid w:val="00CA482E"/>
    <w:rsid w:val="00CA4FDE"/>
    <w:rsid w:val="00CA56B5"/>
    <w:rsid w:val="00CA5A66"/>
    <w:rsid w:val="00CA7BD4"/>
    <w:rsid w:val="00CB0C9F"/>
    <w:rsid w:val="00CB0F89"/>
    <w:rsid w:val="00CB14B0"/>
    <w:rsid w:val="00CB232A"/>
    <w:rsid w:val="00CB273B"/>
    <w:rsid w:val="00CB5D0B"/>
    <w:rsid w:val="00CB6345"/>
    <w:rsid w:val="00CB6622"/>
    <w:rsid w:val="00CB6D68"/>
    <w:rsid w:val="00CB73BF"/>
    <w:rsid w:val="00CC10A7"/>
    <w:rsid w:val="00CC18A3"/>
    <w:rsid w:val="00CC291E"/>
    <w:rsid w:val="00CC2CF7"/>
    <w:rsid w:val="00CC2D15"/>
    <w:rsid w:val="00CC3DA3"/>
    <w:rsid w:val="00CC5019"/>
    <w:rsid w:val="00CC559E"/>
    <w:rsid w:val="00CC56FB"/>
    <w:rsid w:val="00CC5935"/>
    <w:rsid w:val="00CC5F15"/>
    <w:rsid w:val="00CC6CEA"/>
    <w:rsid w:val="00CC6FCE"/>
    <w:rsid w:val="00CC7E23"/>
    <w:rsid w:val="00CC7F65"/>
    <w:rsid w:val="00CC7F86"/>
    <w:rsid w:val="00CD083D"/>
    <w:rsid w:val="00CD1620"/>
    <w:rsid w:val="00CD18D9"/>
    <w:rsid w:val="00CD1F90"/>
    <w:rsid w:val="00CD2A8C"/>
    <w:rsid w:val="00CD4E4A"/>
    <w:rsid w:val="00CD4E57"/>
    <w:rsid w:val="00CD5D94"/>
    <w:rsid w:val="00CD6477"/>
    <w:rsid w:val="00CD6496"/>
    <w:rsid w:val="00CD687A"/>
    <w:rsid w:val="00CD7389"/>
    <w:rsid w:val="00CD790F"/>
    <w:rsid w:val="00CD7D0B"/>
    <w:rsid w:val="00CE081D"/>
    <w:rsid w:val="00CE0A9B"/>
    <w:rsid w:val="00CE0AF5"/>
    <w:rsid w:val="00CE27FA"/>
    <w:rsid w:val="00CE2DB7"/>
    <w:rsid w:val="00CE3B10"/>
    <w:rsid w:val="00CE3C82"/>
    <w:rsid w:val="00CE4A8E"/>
    <w:rsid w:val="00CE5AC9"/>
    <w:rsid w:val="00CE7685"/>
    <w:rsid w:val="00CE7D4C"/>
    <w:rsid w:val="00CF023C"/>
    <w:rsid w:val="00CF02BD"/>
    <w:rsid w:val="00CF0BC8"/>
    <w:rsid w:val="00CF2499"/>
    <w:rsid w:val="00CF284B"/>
    <w:rsid w:val="00CF378B"/>
    <w:rsid w:val="00CF3974"/>
    <w:rsid w:val="00CF4140"/>
    <w:rsid w:val="00CF4BEA"/>
    <w:rsid w:val="00CF5792"/>
    <w:rsid w:val="00CF58B6"/>
    <w:rsid w:val="00CF592C"/>
    <w:rsid w:val="00CF6795"/>
    <w:rsid w:val="00CF6D4D"/>
    <w:rsid w:val="00CF7552"/>
    <w:rsid w:val="00CF79BF"/>
    <w:rsid w:val="00D00965"/>
    <w:rsid w:val="00D00C3A"/>
    <w:rsid w:val="00D01F9C"/>
    <w:rsid w:val="00D0209A"/>
    <w:rsid w:val="00D02221"/>
    <w:rsid w:val="00D02EF4"/>
    <w:rsid w:val="00D037CE"/>
    <w:rsid w:val="00D03FD4"/>
    <w:rsid w:val="00D054F9"/>
    <w:rsid w:val="00D0557E"/>
    <w:rsid w:val="00D05DEB"/>
    <w:rsid w:val="00D05F8A"/>
    <w:rsid w:val="00D0682E"/>
    <w:rsid w:val="00D07BEF"/>
    <w:rsid w:val="00D07CC5"/>
    <w:rsid w:val="00D07F2B"/>
    <w:rsid w:val="00D11C91"/>
    <w:rsid w:val="00D11C98"/>
    <w:rsid w:val="00D12CE2"/>
    <w:rsid w:val="00D12F9D"/>
    <w:rsid w:val="00D131C0"/>
    <w:rsid w:val="00D134CB"/>
    <w:rsid w:val="00D14560"/>
    <w:rsid w:val="00D15386"/>
    <w:rsid w:val="00D1642C"/>
    <w:rsid w:val="00D215CE"/>
    <w:rsid w:val="00D23383"/>
    <w:rsid w:val="00D23658"/>
    <w:rsid w:val="00D242FD"/>
    <w:rsid w:val="00D24497"/>
    <w:rsid w:val="00D25B51"/>
    <w:rsid w:val="00D269E9"/>
    <w:rsid w:val="00D27036"/>
    <w:rsid w:val="00D27402"/>
    <w:rsid w:val="00D312C0"/>
    <w:rsid w:val="00D3133D"/>
    <w:rsid w:val="00D31A4C"/>
    <w:rsid w:val="00D33303"/>
    <w:rsid w:val="00D33E6F"/>
    <w:rsid w:val="00D34784"/>
    <w:rsid w:val="00D35138"/>
    <w:rsid w:val="00D35E4F"/>
    <w:rsid w:val="00D36426"/>
    <w:rsid w:val="00D37305"/>
    <w:rsid w:val="00D40283"/>
    <w:rsid w:val="00D406A5"/>
    <w:rsid w:val="00D41397"/>
    <w:rsid w:val="00D4153C"/>
    <w:rsid w:val="00D41874"/>
    <w:rsid w:val="00D41FB9"/>
    <w:rsid w:val="00D425BE"/>
    <w:rsid w:val="00D4261B"/>
    <w:rsid w:val="00D4272E"/>
    <w:rsid w:val="00D42ED8"/>
    <w:rsid w:val="00D43895"/>
    <w:rsid w:val="00D43FFC"/>
    <w:rsid w:val="00D446CD"/>
    <w:rsid w:val="00D45564"/>
    <w:rsid w:val="00D462C8"/>
    <w:rsid w:val="00D46F2F"/>
    <w:rsid w:val="00D47EF7"/>
    <w:rsid w:val="00D51471"/>
    <w:rsid w:val="00D51C4F"/>
    <w:rsid w:val="00D54803"/>
    <w:rsid w:val="00D55B14"/>
    <w:rsid w:val="00D568A0"/>
    <w:rsid w:val="00D576C7"/>
    <w:rsid w:val="00D64066"/>
    <w:rsid w:val="00D64080"/>
    <w:rsid w:val="00D64B60"/>
    <w:rsid w:val="00D64C04"/>
    <w:rsid w:val="00D65266"/>
    <w:rsid w:val="00D65299"/>
    <w:rsid w:val="00D654EC"/>
    <w:rsid w:val="00D662DC"/>
    <w:rsid w:val="00D66CD9"/>
    <w:rsid w:val="00D7060A"/>
    <w:rsid w:val="00D7062C"/>
    <w:rsid w:val="00D7081A"/>
    <w:rsid w:val="00D70D3E"/>
    <w:rsid w:val="00D72256"/>
    <w:rsid w:val="00D72984"/>
    <w:rsid w:val="00D72CDE"/>
    <w:rsid w:val="00D73724"/>
    <w:rsid w:val="00D7373F"/>
    <w:rsid w:val="00D73E1F"/>
    <w:rsid w:val="00D74066"/>
    <w:rsid w:val="00D74132"/>
    <w:rsid w:val="00D75D4A"/>
    <w:rsid w:val="00D76C17"/>
    <w:rsid w:val="00D76E4F"/>
    <w:rsid w:val="00D80F95"/>
    <w:rsid w:val="00D813F3"/>
    <w:rsid w:val="00D82194"/>
    <w:rsid w:val="00D8287A"/>
    <w:rsid w:val="00D829C3"/>
    <w:rsid w:val="00D833BF"/>
    <w:rsid w:val="00D837A6"/>
    <w:rsid w:val="00D84560"/>
    <w:rsid w:val="00D847EA"/>
    <w:rsid w:val="00D849AC"/>
    <w:rsid w:val="00D84FA4"/>
    <w:rsid w:val="00D85395"/>
    <w:rsid w:val="00D8582F"/>
    <w:rsid w:val="00D85E88"/>
    <w:rsid w:val="00D878B7"/>
    <w:rsid w:val="00D87BA5"/>
    <w:rsid w:val="00D87CDA"/>
    <w:rsid w:val="00D9094F"/>
    <w:rsid w:val="00D91AAF"/>
    <w:rsid w:val="00D927BB"/>
    <w:rsid w:val="00D929C0"/>
    <w:rsid w:val="00D92E3D"/>
    <w:rsid w:val="00D930EB"/>
    <w:rsid w:val="00D93913"/>
    <w:rsid w:val="00D93F02"/>
    <w:rsid w:val="00D952C7"/>
    <w:rsid w:val="00D9581A"/>
    <w:rsid w:val="00D95D90"/>
    <w:rsid w:val="00D96B2B"/>
    <w:rsid w:val="00DA0A08"/>
    <w:rsid w:val="00DA12FC"/>
    <w:rsid w:val="00DA1F9B"/>
    <w:rsid w:val="00DA44AC"/>
    <w:rsid w:val="00DA4B91"/>
    <w:rsid w:val="00DA5745"/>
    <w:rsid w:val="00DA5E9A"/>
    <w:rsid w:val="00DA5F6F"/>
    <w:rsid w:val="00DA6EAB"/>
    <w:rsid w:val="00DA7BEE"/>
    <w:rsid w:val="00DB2261"/>
    <w:rsid w:val="00DB26EE"/>
    <w:rsid w:val="00DB2ABA"/>
    <w:rsid w:val="00DB3A59"/>
    <w:rsid w:val="00DB5824"/>
    <w:rsid w:val="00DB6D9D"/>
    <w:rsid w:val="00DB7190"/>
    <w:rsid w:val="00DB7803"/>
    <w:rsid w:val="00DB7D47"/>
    <w:rsid w:val="00DC14F8"/>
    <w:rsid w:val="00DC1505"/>
    <w:rsid w:val="00DC1F01"/>
    <w:rsid w:val="00DC2E3F"/>
    <w:rsid w:val="00DC34F6"/>
    <w:rsid w:val="00DC3F44"/>
    <w:rsid w:val="00DC4518"/>
    <w:rsid w:val="00DC4788"/>
    <w:rsid w:val="00DC502D"/>
    <w:rsid w:val="00DC54AF"/>
    <w:rsid w:val="00DC5B96"/>
    <w:rsid w:val="00DC5F4D"/>
    <w:rsid w:val="00DD1900"/>
    <w:rsid w:val="00DD2C09"/>
    <w:rsid w:val="00DD2DCF"/>
    <w:rsid w:val="00DD2EFA"/>
    <w:rsid w:val="00DD33ED"/>
    <w:rsid w:val="00DD3404"/>
    <w:rsid w:val="00DD3542"/>
    <w:rsid w:val="00DD4D32"/>
    <w:rsid w:val="00DD51EB"/>
    <w:rsid w:val="00DD57B1"/>
    <w:rsid w:val="00DD585E"/>
    <w:rsid w:val="00DD5B3A"/>
    <w:rsid w:val="00DD635B"/>
    <w:rsid w:val="00DD66EB"/>
    <w:rsid w:val="00DD6845"/>
    <w:rsid w:val="00DD7403"/>
    <w:rsid w:val="00DD796A"/>
    <w:rsid w:val="00DD7A90"/>
    <w:rsid w:val="00DE0398"/>
    <w:rsid w:val="00DE0CF1"/>
    <w:rsid w:val="00DE0DD1"/>
    <w:rsid w:val="00DE2648"/>
    <w:rsid w:val="00DE309A"/>
    <w:rsid w:val="00DE49BB"/>
    <w:rsid w:val="00DE57A3"/>
    <w:rsid w:val="00DE5977"/>
    <w:rsid w:val="00DE6379"/>
    <w:rsid w:val="00DE644F"/>
    <w:rsid w:val="00DE646E"/>
    <w:rsid w:val="00DE6BBE"/>
    <w:rsid w:val="00DF157A"/>
    <w:rsid w:val="00DF1756"/>
    <w:rsid w:val="00DF20C2"/>
    <w:rsid w:val="00DF2F14"/>
    <w:rsid w:val="00DF381D"/>
    <w:rsid w:val="00DF54C9"/>
    <w:rsid w:val="00DF616E"/>
    <w:rsid w:val="00DF667B"/>
    <w:rsid w:val="00DF70A9"/>
    <w:rsid w:val="00DF773C"/>
    <w:rsid w:val="00DF77EF"/>
    <w:rsid w:val="00E00407"/>
    <w:rsid w:val="00E013D3"/>
    <w:rsid w:val="00E01731"/>
    <w:rsid w:val="00E01BF6"/>
    <w:rsid w:val="00E02A48"/>
    <w:rsid w:val="00E02A68"/>
    <w:rsid w:val="00E02ABA"/>
    <w:rsid w:val="00E03648"/>
    <w:rsid w:val="00E04BCE"/>
    <w:rsid w:val="00E04D75"/>
    <w:rsid w:val="00E068C7"/>
    <w:rsid w:val="00E07B6E"/>
    <w:rsid w:val="00E07E72"/>
    <w:rsid w:val="00E103C0"/>
    <w:rsid w:val="00E107CA"/>
    <w:rsid w:val="00E10D85"/>
    <w:rsid w:val="00E112C6"/>
    <w:rsid w:val="00E125A1"/>
    <w:rsid w:val="00E128A1"/>
    <w:rsid w:val="00E139B9"/>
    <w:rsid w:val="00E13ACC"/>
    <w:rsid w:val="00E14265"/>
    <w:rsid w:val="00E15D5C"/>
    <w:rsid w:val="00E15E42"/>
    <w:rsid w:val="00E170DE"/>
    <w:rsid w:val="00E17801"/>
    <w:rsid w:val="00E2194B"/>
    <w:rsid w:val="00E233FB"/>
    <w:rsid w:val="00E237BD"/>
    <w:rsid w:val="00E237FB"/>
    <w:rsid w:val="00E23BAD"/>
    <w:rsid w:val="00E24B92"/>
    <w:rsid w:val="00E26433"/>
    <w:rsid w:val="00E27A0B"/>
    <w:rsid w:val="00E27F14"/>
    <w:rsid w:val="00E31213"/>
    <w:rsid w:val="00E31EE3"/>
    <w:rsid w:val="00E32102"/>
    <w:rsid w:val="00E32910"/>
    <w:rsid w:val="00E329FB"/>
    <w:rsid w:val="00E32CF5"/>
    <w:rsid w:val="00E32EDE"/>
    <w:rsid w:val="00E33B22"/>
    <w:rsid w:val="00E33C43"/>
    <w:rsid w:val="00E35963"/>
    <w:rsid w:val="00E35BAF"/>
    <w:rsid w:val="00E35FD7"/>
    <w:rsid w:val="00E3658F"/>
    <w:rsid w:val="00E36E51"/>
    <w:rsid w:val="00E37337"/>
    <w:rsid w:val="00E37EE1"/>
    <w:rsid w:val="00E40456"/>
    <w:rsid w:val="00E40BD2"/>
    <w:rsid w:val="00E42996"/>
    <w:rsid w:val="00E43FFD"/>
    <w:rsid w:val="00E4521B"/>
    <w:rsid w:val="00E4594E"/>
    <w:rsid w:val="00E4622C"/>
    <w:rsid w:val="00E465F4"/>
    <w:rsid w:val="00E4706A"/>
    <w:rsid w:val="00E47164"/>
    <w:rsid w:val="00E478FC"/>
    <w:rsid w:val="00E50373"/>
    <w:rsid w:val="00E521C3"/>
    <w:rsid w:val="00E52447"/>
    <w:rsid w:val="00E524B9"/>
    <w:rsid w:val="00E53009"/>
    <w:rsid w:val="00E5306A"/>
    <w:rsid w:val="00E53098"/>
    <w:rsid w:val="00E5339C"/>
    <w:rsid w:val="00E5480C"/>
    <w:rsid w:val="00E55AB4"/>
    <w:rsid w:val="00E56461"/>
    <w:rsid w:val="00E57A6F"/>
    <w:rsid w:val="00E602AD"/>
    <w:rsid w:val="00E609B1"/>
    <w:rsid w:val="00E60AFB"/>
    <w:rsid w:val="00E613DA"/>
    <w:rsid w:val="00E616A6"/>
    <w:rsid w:val="00E63668"/>
    <w:rsid w:val="00E65401"/>
    <w:rsid w:val="00E65645"/>
    <w:rsid w:val="00E659B4"/>
    <w:rsid w:val="00E66672"/>
    <w:rsid w:val="00E669B1"/>
    <w:rsid w:val="00E67772"/>
    <w:rsid w:val="00E7039C"/>
    <w:rsid w:val="00E70F53"/>
    <w:rsid w:val="00E71B74"/>
    <w:rsid w:val="00E71CF3"/>
    <w:rsid w:val="00E7213E"/>
    <w:rsid w:val="00E739BF"/>
    <w:rsid w:val="00E7404A"/>
    <w:rsid w:val="00E74C25"/>
    <w:rsid w:val="00E7509F"/>
    <w:rsid w:val="00E750C6"/>
    <w:rsid w:val="00E7526E"/>
    <w:rsid w:val="00E75A22"/>
    <w:rsid w:val="00E75A30"/>
    <w:rsid w:val="00E76186"/>
    <w:rsid w:val="00E76256"/>
    <w:rsid w:val="00E76B31"/>
    <w:rsid w:val="00E80870"/>
    <w:rsid w:val="00E8151D"/>
    <w:rsid w:val="00E82AFF"/>
    <w:rsid w:val="00E82B06"/>
    <w:rsid w:val="00E82E37"/>
    <w:rsid w:val="00E839E8"/>
    <w:rsid w:val="00E83FBE"/>
    <w:rsid w:val="00E846B2"/>
    <w:rsid w:val="00E851EF"/>
    <w:rsid w:val="00E85A41"/>
    <w:rsid w:val="00E864D6"/>
    <w:rsid w:val="00E864D9"/>
    <w:rsid w:val="00E86E24"/>
    <w:rsid w:val="00E87130"/>
    <w:rsid w:val="00E91C09"/>
    <w:rsid w:val="00E92008"/>
    <w:rsid w:val="00E92ED1"/>
    <w:rsid w:val="00E9334A"/>
    <w:rsid w:val="00E9347C"/>
    <w:rsid w:val="00E95BCF"/>
    <w:rsid w:val="00E968F7"/>
    <w:rsid w:val="00E972E0"/>
    <w:rsid w:val="00E97742"/>
    <w:rsid w:val="00EA300C"/>
    <w:rsid w:val="00EA40EE"/>
    <w:rsid w:val="00EA5B68"/>
    <w:rsid w:val="00EA6B16"/>
    <w:rsid w:val="00EA6E48"/>
    <w:rsid w:val="00EA73C7"/>
    <w:rsid w:val="00EB0365"/>
    <w:rsid w:val="00EB0E40"/>
    <w:rsid w:val="00EB17C3"/>
    <w:rsid w:val="00EB1931"/>
    <w:rsid w:val="00EB3206"/>
    <w:rsid w:val="00EB39A6"/>
    <w:rsid w:val="00EB4679"/>
    <w:rsid w:val="00EB484A"/>
    <w:rsid w:val="00EB5232"/>
    <w:rsid w:val="00EB5AE9"/>
    <w:rsid w:val="00EB6036"/>
    <w:rsid w:val="00EB7610"/>
    <w:rsid w:val="00EB7F9D"/>
    <w:rsid w:val="00EC14A1"/>
    <w:rsid w:val="00EC1E60"/>
    <w:rsid w:val="00EC377C"/>
    <w:rsid w:val="00EC5EB7"/>
    <w:rsid w:val="00EC630B"/>
    <w:rsid w:val="00EC679B"/>
    <w:rsid w:val="00EC6E2A"/>
    <w:rsid w:val="00EC7C79"/>
    <w:rsid w:val="00ED0462"/>
    <w:rsid w:val="00ED0533"/>
    <w:rsid w:val="00ED108B"/>
    <w:rsid w:val="00ED136F"/>
    <w:rsid w:val="00ED299F"/>
    <w:rsid w:val="00ED2C3B"/>
    <w:rsid w:val="00ED3B8E"/>
    <w:rsid w:val="00ED4B18"/>
    <w:rsid w:val="00ED634D"/>
    <w:rsid w:val="00ED6E35"/>
    <w:rsid w:val="00ED7034"/>
    <w:rsid w:val="00ED75B2"/>
    <w:rsid w:val="00ED78A0"/>
    <w:rsid w:val="00EE003D"/>
    <w:rsid w:val="00EE013F"/>
    <w:rsid w:val="00EE0616"/>
    <w:rsid w:val="00EE10F0"/>
    <w:rsid w:val="00EE15EF"/>
    <w:rsid w:val="00EE18F3"/>
    <w:rsid w:val="00EE27AE"/>
    <w:rsid w:val="00EE2C90"/>
    <w:rsid w:val="00EE32ED"/>
    <w:rsid w:val="00EE42C6"/>
    <w:rsid w:val="00EE433F"/>
    <w:rsid w:val="00EE4E17"/>
    <w:rsid w:val="00EE5C6C"/>
    <w:rsid w:val="00EE6DD5"/>
    <w:rsid w:val="00EE6E20"/>
    <w:rsid w:val="00EF0B47"/>
    <w:rsid w:val="00EF0CDC"/>
    <w:rsid w:val="00EF0D10"/>
    <w:rsid w:val="00EF0D81"/>
    <w:rsid w:val="00EF1555"/>
    <w:rsid w:val="00EF20B2"/>
    <w:rsid w:val="00EF3677"/>
    <w:rsid w:val="00EF395B"/>
    <w:rsid w:val="00EF3C03"/>
    <w:rsid w:val="00EF3C04"/>
    <w:rsid w:val="00EF3E6E"/>
    <w:rsid w:val="00EF4739"/>
    <w:rsid w:val="00EF48BB"/>
    <w:rsid w:val="00EF5946"/>
    <w:rsid w:val="00EF5988"/>
    <w:rsid w:val="00EF5FA8"/>
    <w:rsid w:val="00EF6B15"/>
    <w:rsid w:val="00EF7095"/>
    <w:rsid w:val="00EF7602"/>
    <w:rsid w:val="00F00861"/>
    <w:rsid w:val="00F01544"/>
    <w:rsid w:val="00F0343C"/>
    <w:rsid w:val="00F03D11"/>
    <w:rsid w:val="00F03E28"/>
    <w:rsid w:val="00F040D2"/>
    <w:rsid w:val="00F04BE1"/>
    <w:rsid w:val="00F051B9"/>
    <w:rsid w:val="00F05D3B"/>
    <w:rsid w:val="00F05FB5"/>
    <w:rsid w:val="00F06868"/>
    <w:rsid w:val="00F06EE9"/>
    <w:rsid w:val="00F072FD"/>
    <w:rsid w:val="00F07BC7"/>
    <w:rsid w:val="00F1194A"/>
    <w:rsid w:val="00F1303E"/>
    <w:rsid w:val="00F134EA"/>
    <w:rsid w:val="00F13BCC"/>
    <w:rsid w:val="00F1410B"/>
    <w:rsid w:val="00F14766"/>
    <w:rsid w:val="00F151F7"/>
    <w:rsid w:val="00F1616A"/>
    <w:rsid w:val="00F1684A"/>
    <w:rsid w:val="00F20045"/>
    <w:rsid w:val="00F20D0B"/>
    <w:rsid w:val="00F20D73"/>
    <w:rsid w:val="00F2159C"/>
    <w:rsid w:val="00F21863"/>
    <w:rsid w:val="00F22081"/>
    <w:rsid w:val="00F23361"/>
    <w:rsid w:val="00F236B9"/>
    <w:rsid w:val="00F23F85"/>
    <w:rsid w:val="00F240C7"/>
    <w:rsid w:val="00F249AB"/>
    <w:rsid w:val="00F24B56"/>
    <w:rsid w:val="00F24F35"/>
    <w:rsid w:val="00F25710"/>
    <w:rsid w:val="00F25A60"/>
    <w:rsid w:val="00F25C7F"/>
    <w:rsid w:val="00F304AD"/>
    <w:rsid w:val="00F30BA6"/>
    <w:rsid w:val="00F312DC"/>
    <w:rsid w:val="00F31770"/>
    <w:rsid w:val="00F31990"/>
    <w:rsid w:val="00F33512"/>
    <w:rsid w:val="00F33E23"/>
    <w:rsid w:val="00F34F34"/>
    <w:rsid w:val="00F3524E"/>
    <w:rsid w:val="00F3530E"/>
    <w:rsid w:val="00F36DA2"/>
    <w:rsid w:val="00F40871"/>
    <w:rsid w:val="00F40F8E"/>
    <w:rsid w:val="00F42D26"/>
    <w:rsid w:val="00F442E0"/>
    <w:rsid w:val="00F44559"/>
    <w:rsid w:val="00F44BE5"/>
    <w:rsid w:val="00F458F3"/>
    <w:rsid w:val="00F45F5A"/>
    <w:rsid w:val="00F46D77"/>
    <w:rsid w:val="00F47D2E"/>
    <w:rsid w:val="00F50A91"/>
    <w:rsid w:val="00F51F95"/>
    <w:rsid w:val="00F52706"/>
    <w:rsid w:val="00F533E1"/>
    <w:rsid w:val="00F54399"/>
    <w:rsid w:val="00F55A87"/>
    <w:rsid w:val="00F5617E"/>
    <w:rsid w:val="00F5646A"/>
    <w:rsid w:val="00F579E6"/>
    <w:rsid w:val="00F6047B"/>
    <w:rsid w:val="00F605B7"/>
    <w:rsid w:val="00F60832"/>
    <w:rsid w:val="00F61404"/>
    <w:rsid w:val="00F61F43"/>
    <w:rsid w:val="00F6264E"/>
    <w:rsid w:val="00F62EAF"/>
    <w:rsid w:val="00F638C7"/>
    <w:rsid w:val="00F638E9"/>
    <w:rsid w:val="00F63FF7"/>
    <w:rsid w:val="00F6589F"/>
    <w:rsid w:val="00F66137"/>
    <w:rsid w:val="00F662EF"/>
    <w:rsid w:val="00F666FE"/>
    <w:rsid w:val="00F66B98"/>
    <w:rsid w:val="00F703F5"/>
    <w:rsid w:val="00F70624"/>
    <w:rsid w:val="00F707F5"/>
    <w:rsid w:val="00F70947"/>
    <w:rsid w:val="00F71793"/>
    <w:rsid w:val="00F72989"/>
    <w:rsid w:val="00F731DA"/>
    <w:rsid w:val="00F7372B"/>
    <w:rsid w:val="00F74AB3"/>
    <w:rsid w:val="00F75219"/>
    <w:rsid w:val="00F80214"/>
    <w:rsid w:val="00F807EA"/>
    <w:rsid w:val="00F80BC4"/>
    <w:rsid w:val="00F8134A"/>
    <w:rsid w:val="00F8136B"/>
    <w:rsid w:val="00F8141A"/>
    <w:rsid w:val="00F81EF4"/>
    <w:rsid w:val="00F82EF0"/>
    <w:rsid w:val="00F83940"/>
    <w:rsid w:val="00F8471F"/>
    <w:rsid w:val="00F84BAE"/>
    <w:rsid w:val="00F87272"/>
    <w:rsid w:val="00F87CA7"/>
    <w:rsid w:val="00F9030A"/>
    <w:rsid w:val="00F90D15"/>
    <w:rsid w:val="00F91CB6"/>
    <w:rsid w:val="00F9248C"/>
    <w:rsid w:val="00F92784"/>
    <w:rsid w:val="00F9297B"/>
    <w:rsid w:val="00F92E85"/>
    <w:rsid w:val="00F92F4A"/>
    <w:rsid w:val="00F931C5"/>
    <w:rsid w:val="00F93258"/>
    <w:rsid w:val="00F96066"/>
    <w:rsid w:val="00F9616C"/>
    <w:rsid w:val="00F96DDC"/>
    <w:rsid w:val="00F97322"/>
    <w:rsid w:val="00F9768F"/>
    <w:rsid w:val="00F9770A"/>
    <w:rsid w:val="00F979CF"/>
    <w:rsid w:val="00F97A4B"/>
    <w:rsid w:val="00F97C92"/>
    <w:rsid w:val="00FA0046"/>
    <w:rsid w:val="00FA06B8"/>
    <w:rsid w:val="00FA0AC8"/>
    <w:rsid w:val="00FA1ADB"/>
    <w:rsid w:val="00FA21E7"/>
    <w:rsid w:val="00FA24FD"/>
    <w:rsid w:val="00FA2ED6"/>
    <w:rsid w:val="00FA300A"/>
    <w:rsid w:val="00FA40B6"/>
    <w:rsid w:val="00FA412A"/>
    <w:rsid w:val="00FA42E8"/>
    <w:rsid w:val="00FA52F0"/>
    <w:rsid w:val="00FA559E"/>
    <w:rsid w:val="00FA62E7"/>
    <w:rsid w:val="00FB0E9B"/>
    <w:rsid w:val="00FB12CA"/>
    <w:rsid w:val="00FB14C0"/>
    <w:rsid w:val="00FB1B20"/>
    <w:rsid w:val="00FB3BED"/>
    <w:rsid w:val="00FB3EA7"/>
    <w:rsid w:val="00FB3FB2"/>
    <w:rsid w:val="00FB43AF"/>
    <w:rsid w:val="00FB52F1"/>
    <w:rsid w:val="00FB5F98"/>
    <w:rsid w:val="00FB65B1"/>
    <w:rsid w:val="00FB74E1"/>
    <w:rsid w:val="00FC0F6E"/>
    <w:rsid w:val="00FC1DFC"/>
    <w:rsid w:val="00FC1E42"/>
    <w:rsid w:val="00FC2228"/>
    <w:rsid w:val="00FC2883"/>
    <w:rsid w:val="00FC3244"/>
    <w:rsid w:val="00FC3313"/>
    <w:rsid w:val="00FC3481"/>
    <w:rsid w:val="00FC37DC"/>
    <w:rsid w:val="00FC3DFC"/>
    <w:rsid w:val="00FC4623"/>
    <w:rsid w:val="00FC467E"/>
    <w:rsid w:val="00FC4740"/>
    <w:rsid w:val="00FC4DAC"/>
    <w:rsid w:val="00FC5221"/>
    <w:rsid w:val="00FC5BEE"/>
    <w:rsid w:val="00FC6307"/>
    <w:rsid w:val="00FC70D5"/>
    <w:rsid w:val="00FC7B36"/>
    <w:rsid w:val="00FD041A"/>
    <w:rsid w:val="00FD091C"/>
    <w:rsid w:val="00FD0E52"/>
    <w:rsid w:val="00FD13C5"/>
    <w:rsid w:val="00FD233B"/>
    <w:rsid w:val="00FD2CDB"/>
    <w:rsid w:val="00FD39B5"/>
    <w:rsid w:val="00FD5A64"/>
    <w:rsid w:val="00FD6041"/>
    <w:rsid w:val="00FD7E58"/>
    <w:rsid w:val="00FE089F"/>
    <w:rsid w:val="00FE20C9"/>
    <w:rsid w:val="00FE30CC"/>
    <w:rsid w:val="00FE33F4"/>
    <w:rsid w:val="00FE352A"/>
    <w:rsid w:val="00FE4E5E"/>
    <w:rsid w:val="00FE50DE"/>
    <w:rsid w:val="00FE5E59"/>
    <w:rsid w:val="00FE5F5F"/>
    <w:rsid w:val="00FE69CB"/>
    <w:rsid w:val="00FE7075"/>
    <w:rsid w:val="00FE737C"/>
    <w:rsid w:val="00FE7D2F"/>
    <w:rsid w:val="00FF0D2E"/>
    <w:rsid w:val="00FF1131"/>
    <w:rsid w:val="00FF1CC8"/>
    <w:rsid w:val="00FF20B4"/>
    <w:rsid w:val="00FF250A"/>
    <w:rsid w:val="00FF34D5"/>
    <w:rsid w:val="00FF4A11"/>
    <w:rsid w:val="00FF5127"/>
    <w:rsid w:val="00FF55F7"/>
    <w:rsid w:val="00FF6B4A"/>
    <w:rsid w:val="00FF6C50"/>
    <w:rsid w:val="00FF7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925"/>
    <w:rPr>
      <w:rFonts w:ascii="Arial" w:hAnsi="Arial"/>
      <w:bCs/>
      <w:color w:val="000000"/>
    </w:rPr>
  </w:style>
  <w:style w:type="paragraph" w:styleId="Heading1">
    <w:name w:val="heading 1"/>
    <w:basedOn w:val="Normal"/>
    <w:next w:val="Normal"/>
    <w:link w:val="Heading1Char"/>
    <w:qFormat/>
    <w:rsid w:val="00F20D0B"/>
    <w:pPr>
      <w:keepNext/>
      <w:pageBreakBefore/>
      <w:numPr>
        <w:numId w:val="12"/>
      </w:numPr>
      <w:spacing w:before="240" w:after="60"/>
      <w:outlineLvl w:val="0"/>
    </w:pPr>
    <w:rPr>
      <w:rFonts w:cs="Arial"/>
      <w:b/>
      <w:bCs w:val="0"/>
      <w:kern w:val="32"/>
      <w:sz w:val="36"/>
      <w:szCs w:val="32"/>
    </w:rPr>
  </w:style>
  <w:style w:type="paragraph" w:styleId="Heading2">
    <w:name w:val="heading 2"/>
    <w:basedOn w:val="Normal"/>
    <w:next w:val="Normal"/>
    <w:qFormat/>
    <w:rsid w:val="003B54AE"/>
    <w:pPr>
      <w:keepNext/>
      <w:numPr>
        <w:ilvl w:val="1"/>
        <w:numId w:val="12"/>
      </w:numPr>
      <w:spacing w:before="240" w:after="60"/>
      <w:ind w:left="1008" w:hanging="1008"/>
      <w:outlineLvl w:val="1"/>
    </w:pPr>
    <w:rPr>
      <w:rFonts w:cs="Arial"/>
      <w:b/>
      <w:bCs w:val="0"/>
      <w:iCs/>
      <w:sz w:val="30"/>
      <w:szCs w:val="28"/>
    </w:rPr>
  </w:style>
  <w:style w:type="paragraph" w:styleId="Heading3">
    <w:name w:val="heading 3"/>
    <w:basedOn w:val="Normal"/>
    <w:next w:val="Normal"/>
    <w:link w:val="Heading3Char"/>
    <w:qFormat/>
    <w:rsid w:val="003B54AE"/>
    <w:pPr>
      <w:keepNext/>
      <w:numPr>
        <w:ilvl w:val="2"/>
        <w:numId w:val="12"/>
      </w:numPr>
      <w:spacing w:before="240" w:after="60"/>
      <w:outlineLvl w:val="2"/>
    </w:pPr>
    <w:rPr>
      <w:rFonts w:cs="Arial"/>
      <w:b/>
      <w:bCs w:val="0"/>
      <w:sz w:val="26"/>
      <w:szCs w:val="26"/>
    </w:rPr>
  </w:style>
  <w:style w:type="paragraph" w:styleId="Heading4">
    <w:name w:val="heading 4"/>
    <w:basedOn w:val="Normal"/>
    <w:next w:val="Normal"/>
    <w:link w:val="Heading4Char"/>
    <w:qFormat/>
    <w:rsid w:val="00E103C0"/>
    <w:pPr>
      <w:keepNext/>
      <w:numPr>
        <w:ilvl w:val="3"/>
        <w:numId w:val="12"/>
      </w:numPr>
      <w:spacing w:before="240" w:after="60"/>
      <w:outlineLvl w:val="3"/>
    </w:pPr>
    <w:rPr>
      <w:rFonts w:ascii="Times New Roman" w:hAnsi="Times New Roman"/>
      <w:b/>
      <w:bCs w:val="0"/>
      <w:sz w:val="24"/>
      <w:szCs w:val="28"/>
    </w:rPr>
  </w:style>
  <w:style w:type="paragraph" w:styleId="Heading5">
    <w:name w:val="heading 5"/>
    <w:basedOn w:val="Normal"/>
    <w:next w:val="Normal"/>
    <w:qFormat/>
    <w:rsid w:val="00854530"/>
    <w:pPr>
      <w:numPr>
        <w:ilvl w:val="4"/>
        <w:numId w:val="12"/>
      </w:numPr>
      <w:spacing w:before="240" w:after="60"/>
      <w:outlineLvl w:val="4"/>
    </w:pPr>
    <w:rPr>
      <w:b/>
      <w:bCs w:val="0"/>
      <w:i/>
      <w:iCs/>
      <w:sz w:val="22"/>
      <w:szCs w:val="26"/>
    </w:rPr>
  </w:style>
  <w:style w:type="paragraph" w:styleId="Heading6">
    <w:name w:val="heading 6"/>
    <w:basedOn w:val="Normal"/>
    <w:next w:val="Normal"/>
    <w:link w:val="Heading6Char"/>
    <w:uiPriority w:val="9"/>
    <w:qFormat/>
    <w:rsid w:val="00F75219"/>
    <w:pPr>
      <w:numPr>
        <w:ilvl w:val="5"/>
        <w:numId w:val="12"/>
      </w:numPr>
      <w:spacing w:before="240" w:after="60"/>
      <w:outlineLvl w:val="5"/>
    </w:pPr>
    <w:rPr>
      <w:rFonts w:ascii="Times New Roman" w:hAnsi="Times New Roman"/>
      <w:b/>
      <w:bCs w:val="0"/>
      <w:sz w:val="22"/>
      <w:szCs w:val="22"/>
    </w:rPr>
  </w:style>
  <w:style w:type="paragraph" w:styleId="Heading7">
    <w:name w:val="heading 7"/>
    <w:basedOn w:val="Normal"/>
    <w:next w:val="Normal"/>
    <w:qFormat/>
    <w:rsid w:val="00F75219"/>
    <w:pPr>
      <w:numPr>
        <w:ilvl w:val="6"/>
        <w:numId w:val="12"/>
      </w:numPr>
      <w:spacing w:before="240" w:after="60"/>
      <w:outlineLvl w:val="6"/>
    </w:pPr>
    <w:rPr>
      <w:rFonts w:ascii="Times New Roman" w:hAnsi="Times New Roman"/>
      <w:sz w:val="24"/>
    </w:rPr>
  </w:style>
  <w:style w:type="paragraph" w:styleId="Heading8">
    <w:name w:val="heading 8"/>
    <w:basedOn w:val="Normal"/>
    <w:next w:val="Normal"/>
    <w:qFormat/>
    <w:rsid w:val="00F75219"/>
    <w:pPr>
      <w:numPr>
        <w:ilvl w:val="7"/>
        <w:numId w:val="12"/>
      </w:numPr>
      <w:spacing w:before="240" w:after="60"/>
      <w:outlineLvl w:val="7"/>
    </w:pPr>
    <w:rPr>
      <w:rFonts w:ascii="Times New Roman" w:hAnsi="Times New Roman"/>
      <w:i/>
      <w:iCs/>
      <w:sz w:val="24"/>
    </w:rPr>
  </w:style>
  <w:style w:type="paragraph" w:styleId="Heading9">
    <w:name w:val="heading 9"/>
    <w:basedOn w:val="Normal"/>
    <w:next w:val="Normal"/>
    <w:qFormat/>
    <w:rsid w:val="00F75219"/>
    <w:pPr>
      <w:numPr>
        <w:ilvl w:val="8"/>
        <w:numId w:val="1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Note3">
    <w:name w:val="MSO_ListNote3"/>
    <w:basedOn w:val="MSONotePara"/>
    <w:rsid w:val="00E67772"/>
    <w:pPr>
      <w:ind w:left="1440"/>
    </w:pPr>
  </w:style>
  <w:style w:type="paragraph" w:customStyle="1" w:styleId="MSONotePara">
    <w:name w:val="MSO_NotePara"/>
    <w:rsid w:val="00F75219"/>
    <w:pPr>
      <w:keepNext/>
      <w:keepLines/>
      <w:autoSpaceDE w:val="0"/>
      <w:autoSpaceDN w:val="0"/>
      <w:adjustRightInd w:val="0"/>
      <w:spacing w:before="40" w:line="220" w:lineRule="atLeast"/>
      <w:ind w:right="245"/>
    </w:pPr>
    <w:rPr>
      <w:rFonts w:ascii="Franklin Gothic Book" w:hAnsi="Franklin Gothic Book" w:cs="ITC Franklin Gothic Book"/>
      <w:sz w:val="18"/>
      <w:szCs w:val="18"/>
    </w:rPr>
  </w:style>
  <w:style w:type="table" w:styleId="TableGrid">
    <w:name w:val="Table Grid"/>
    <w:basedOn w:val="TableNormal"/>
    <w:uiPriority w:val="59"/>
    <w:rsid w:val="001960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TableListBullet1">
    <w:name w:val="MSO_TableListBullet1"/>
    <w:basedOn w:val="MSOTableText"/>
    <w:rsid w:val="006A2F47"/>
    <w:pPr>
      <w:spacing w:line="240" w:lineRule="atLeast"/>
      <w:ind w:left="576" w:hanging="360"/>
    </w:pPr>
  </w:style>
  <w:style w:type="paragraph" w:customStyle="1" w:styleId="MSOTableText">
    <w:name w:val="MSO_TableText"/>
    <w:rsid w:val="00E32910"/>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MSOTableListNum1">
    <w:name w:val="MSO_TableListNum1"/>
    <w:basedOn w:val="MSOTableText"/>
    <w:rsid w:val="006A2F47"/>
    <w:pPr>
      <w:ind w:left="576" w:hanging="360"/>
    </w:pPr>
  </w:style>
  <w:style w:type="paragraph" w:styleId="NormalIndent">
    <w:name w:val="Normal Indent"/>
    <w:basedOn w:val="Normal"/>
    <w:rsid w:val="006F54E5"/>
    <w:pPr>
      <w:ind w:left="720"/>
    </w:pPr>
  </w:style>
  <w:style w:type="paragraph" w:customStyle="1" w:styleId="GlossaryTerm">
    <w:name w:val="Glossary Term"/>
    <w:basedOn w:val="Normal"/>
    <w:rsid w:val="00AE3BB4"/>
    <w:pPr>
      <w:spacing w:before="360" w:after="60"/>
    </w:pPr>
    <w:rPr>
      <w:b/>
      <w:bCs w:val="0"/>
    </w:rPr>
  </w:style>
  <w:style w:type="paragraph" w:customStyle="1" w:styleId="MSOChapNum">
    <w:name w:val="MSO_ChapNum"/>
    <w:next w:val="MSOPara"/>
    <w:rsid w:val="0040357B"/>
    <w:pPr>
      <w:keepNext/>
      <w:widowControl w:val="0"/>
      <w:spacing w:after="360" w:line="1900" w:lineRule="exact"/>
    </w:pPr>
    <w:rPr>
      <w:rFonts w:ascii="Franklin Gothic Medium Cond" w:hAnsi="Franklin Gothic Medium Cond"/>
      <w:bCs/>
      <w:color w:val="B2B2B2"/>
      <w:sz w:val="144"/>
      <w:szCs w:val="144"/>
    </w:rPr>
  </w:style>
  <w:style w:type="paragraph" w:customStyle="1" w:styleId="MSOPara">
    <w:name w:val="MSO_Para"/>
    <w:rsid w:val="00F75219"/>
    <w:pPr>
      <w:spacing w:before="99" w:line="250" w:lineRule="atLeast"/>
    </w:pPr>
    <w:rPr>
      <w:rFonts w:ascii="Palatino Linotype" w:hAnsi="Palatino Linotype"/>
      <w:sz w:val="21"/>
      <w:szCs w:val="60"/>
    </w:rPr>
  </w:style>
  <w:style w:type="paragraph" w:customStyle="1" w:styleId="MSOChapTitle">
    <w:name w:val="MSO_ChapTitle"/>
    <w:next w:val="MSOPara"/>
    <w:rsid w:val="006E085B"/>
    <w:pPr>
      <w:pageBreakBefore/>
      <w:widowControl w:val="0"/>
      <w:spacing w:before="40" w:after="180" w:line="600" w:lineRule="exact"/>
      <w:ind w:left="-720" w:firstLine="14"/>
    </w:pPr>
    <w:rPr>
      <w:rFonts w:ascii="Franklin Gothic Medium Cond" w:hAnsi="Franklin Gothic Medium Cond"/>
      <w:bCs/>
      <w:color w:val="000000"/>
      <w:sz w:val="60"/>
      <w:szCs w:val="60"/>
    </w:rPr>
  </w:style>
  <w:style w:type="paragraph" w:customStyle="1" w:styleId="MSOCode">
    <w:name w:val="MSO_Code"/>
    <w:rsid w:val="0040357B"/>
    <w:pPr>
      <w:spacing w:line="200" w:lineRule="atLeast"/>
      <w:ind w:left="720"/>
    </w:pPr>
    <w:rPr>
      <w:rFonts w:ascii="Lucida Sans Typewriter" w:hAnsi="Lucida Sans Typewriter"/>
      <w:bCs/>
      <w:color w:val="000000"/>
      <w:sz w:val="16"/>
      <w:szCs w:val="16"/>
    </w:rPr>
  </w:style>
  <w:style w:type="paragraph" w:customStyle="1" w:styleId="MSOCode1">
    <w:name w:val="MSO_Code1"/>
    <w:rsid w:val="0040357B"/>
    <w:pPr>
      <w:spacing w:before="40" w:line="200" w:lineRule="atLeast"/>
      <w:ind w:left="999" w:firstLine="14"/>
    </w:pPr>
    <w:rPr>
      <w:rFonts w:ascii="Lucida Sans Typewriter" w:hAnsi="Lucida Sans Typewriter"/>
      <w:bCs/>
      <w:color w:val="000000"/>
      <w:sz w:val="16"/>
      <w:szCs w:val="16"/>
    </w:rPr>
  </w:style>
  <w:style w:type="paragraph" w:customStyle="1" w:styleId="MSOCode2">
    <w:name w:val="MSO_Code2"/>
    <w:basedOn w:val="MSOCode1"/>
    <w:rsid w:val="004D6FA3"/>
    <w:pPr>
      <w:ind w:left="1267"/>
    </w:pPr>
  </w:style>
  <w:style w:type="paragraph" w:customStyle="1" w:styleId="MSOFigCap">
    <w:name w:val="MSO_FigCap"/>
    <w:next w:val="MSOPara"/>
    <w:rsid w:val="000027FA"/>
    <w:pPr>
      <w:autoSpaceDE w:val="0"/>
      <w:autoSpaceDN w:val="0"/>
      <w:adjustRightInd w:val="0"/>
      <w:spacing w:line="220" w:lineRule="atLeast"/>
      <w:ind w:left="288" w:right="245"/>
    </w:pPr>
    <w:rPr>
      <w:rFonts w:ascii="Palatino Linotype" w:hAnsi="Palatino Linotype"/>
      <w:i/>
      <w:iCs/>
      <w:sz w:val="18"/>
      <w:szCs w:val="18"/>
    </w:rPr>
  </w:style>
  <w:style w:type="paragraph" w:customStyle="1" w:styleId="MSOFigCap1">
    <w:name w:val="MSO_FigCap1"/>
    <w:next w:val="MSOPara"/>
    <w:rsid w:val="00F75219"/>
    <w:pPr>
      <w:spacing w:line="220" w:lineRule="atLeast"/>
      <w:ind w:left="1094" w:right="245"/>
    </w:pPr>
    <w:rPr>
      <w:rFonts w:ascii="Palatino Linotype" w:hAnsi="Palatino Linotype"/>
      <w:i/>
      <w:iCs/>
      <w:sz w:val="18"/>
      <w:szCs w:val="18"/>
    </w:rPr>
  </w:style>
  <w:style w:type="paragraph" w:customStyle="1" w:styleId="MSOHead1">
    <w:name w:val="MSO_Head1"/>
    <w:next w:val="MSOPara"/>
    <w:rsid w:val="006E085B"/>
    <w:pPr>
      <w:keepNext/>
      <w:spacing w:before="380" w:after="60"/>
      <w:ind w:left="-720"/>
    </w:pPr>
    <w:rPr>
      <w:rFonts w:ascii="Franklin Gothic Medium Cond" w:hAnsi="Franklin Gothic Medium Cond"/>
      <w:b/>
      <w:bCs/>
      <w:sz w:val="36"/>
      <w:szCs w:val="36"/>
    </w:rPr>
  </w:style>
  <w:style w:type="paragraph" w:customStyle="1" w:styleId="MSOHead2">
    <w:name w:val="MSO_Head2"/>
    <w:next w:val="MSOPara"/>
    <w:rsid w:val="006E085B"/>
    <w:pPr>
      <w:keepNext/>
      <w:spacing w:before="380" w:after="60"/>
    </w:pPr>
    <w:rPr>
      <w:rFonts w:ascii="Franklin Gothic Medium Cond" w:hAnsi="Franklin Gothic Medium Cond"/>
      <w:b/>
      <w:bCs/>
      <w:sz w:val="31"/>
      <w:szCs w:val="31"/>
    </w:rPr>
  </w:style>
  <w:style w:type="paragraph" w:customStyle="1" w:styleId="MSOHead3">
    <w:name w:val="MSO_Head3"/>
    <w:next w:val="MSOPara"/>
    <w:rsid w:val="006E085B"/>
    <w:pPr>
      <w:keepNext/>
      <w:spacing w:before="240" w:after="60"/>
    </w:pPr>
    <w:rPr>
      <w:rFonts w:ascii="Franklin Gothic Medium Cond" w:hAnsi="Franklin Gothic Medium Cond"/>
      <w:b/>
      <w:sz w:val="28"/>
      <w:szCs w:val="28"/>
    </w:rPr>
  </w:style>
  <w:style w:type="paragraph" w:customStyle="1" w:styleId="MSOHead4">
    <w:name w:val="MSO_Head4"/>
    <w:next w:val="MSOPara"/>
    <w:rsid w:val="006E085B"/>
    <w:pPr>
      <w:keepNext/>
      <w:spacing w:before="180" w:after="60"/>
    </w:pPr>
    <w:rPr>
      <w:rFonts w:ascii="Franklin Gothic Medium Cond" w:hAnsi="Franklin Gothic Medium Cond"/>
      <w:sz w:val="27"/>
      <w:szCs w:val="28"/>
    </w:rPr>
  </w:style>
  <w:style w:type="paragraph" w:customStyle="1" w:styleId="MSOFigNum">
    <w:name w:val="MSO_FigNum"/>
    <w:rsid w:val="00842A55"/>
    <w:rPr>
      <w:rFonts w:ascii="Franklin Gothic Medium Cond" w:hAnsi="Franklin Gothic Medium Cond"/>
      <w:i/>
      <w:sz w:val="22"/>
      <w:szCs w:val="22"/>
    </w:rPr>
  </w:style>
  <w:style w:type="paragraph" w:customStyle="1" w:styleId="MSOFigNum1">
    <w:name w:val="MSO_FigNum1"/>
    <w:rsid w:val="00842A55"/>
    <w:pPr>
      <w:ind w:left="360"/>
    </w:pPr>
    <w:rPr>
      <w:rFonts w:ascii="Franklin Gothic Medium Cond" w:hAnsi="Franklin Gothic Medium Cond"/>
      <w:i/>
      <w:sz w:val="22"/>
      <w:szCs w:val="22"/>
    </w:rPr>
  </w:style>
  <w:style w:type="paragraph" w:customStyle="1" w:styleId="MSOFigure">
    <w:name w:val="MSO_Figure"/>
    <w:rsid w:val="00842A55"/>
    <w:pPr>
      <w:keepNext/>
      <w:spacing w:before="320" w:line="260" w:lineRule="atLeast"/>
    </w:pPr>
    <w:rPr>
      <w:rFonts w:ascii="Palatino Linotype" w:hAnsi="Palatino Linotype"/>
      <w:szCs w:val="60"/>
    </w:rPr>
  </w:style>
  <w:style w:type="paragraph" w:customStyle="1" w:styleId="MSOFigure1">
    <w:name w:val="MSO_Figure1"/>
    <w:rsid w:val="00842A55"/>
    <w:pPr>
      <w:ind w:left="1094"/>
    </w:pPr>
    <w:rPr>
      <w:rFonts w:ascii="Palatino Linotype" w:hAnsi="Palatino Linotype"/>
      <w:szCs w:val="60"/>
    </w:rPr>
  </w:style>
  <w:style w:type="paragraph" w:customStyle="1" w:styleId="MSOFolioRecto">
    <w:name w:val="MSO_FolioRecto"/>
    <w:rsid w:val="00F75219"/>
    <w:pPr>
      <w:pBdr>
        <w:bottom w:val="single" w:sz="8" w:space="1" w:color="auto"/>
      </w:pBdr>
      <w:tabs>
        <w:tab w:val="right" w:pos="8640"/>
      </w:tabs>
      <w:ind w:firstLine="5400"/>
    </w:pPr>
    <w:rPr>
      <w:rFonts w:ascii="Franklin Gothic Book" w:hAnsi="Franklin Gothic Book"/>
      <w:sz w:val="18"/>
      <w:szCs w:val="24"/>
    </w:rPr>
  </w:style>
  <w:style w:type="paragraph" w:customStyle="1" w:styleId="MSOFolioVerso">
    <w:name w:val="MSO_FolioVerso"/>
    <w:rsid w:val="00842A55"/>
    <w:pPr>
      <w:tabs>
        <w:tab w:val="left" w:pos="720"/>
      </w:tabs>
    </w:pPr>
    <w:rPr>
      <w:rFonts w:ascii="Franklin Gothic Book" w:hAnsi="Franklin Gothic Book"/>
      <w:sz w:val="18"/>
      <w:szCs w:val="24"/>
    </w:rPr>
  </w:style>
  <w:style w:type="paragraph" w:customStyle="1" w:styleId="MSOLegalese">
    <w:name w:val="MSO_Legalese"/>
    <w:rsid w:val="00AF2578"/>
    <w:pPr>
      <w:autoSpaceDE w:val="0"/>
      <w:autoSpaceDN w:val="0"/>
      <w:adjustRightInd w:val="0"/>
      <w:spacing w:after="70" w:line="150" w:lineRule="atLeast"/>
      <w:ind w:left="2405" w:right="1195"/>
    </w:pPr>
    <w:rPr>
      <w:rFonts w:cs="ITC Franklin Gothic Book"/>
      <w:i/>
      <w:iCs/>
      <w:sz w:val="16"/>
      <w:szCs w:val="14"/>
    </w:rPr>
  </w:style>
  <w:style w:type="paragraph" w:customStyle="1" w:styleId="MSOListBullet1">
    <w:name w:val="MSO_ListBullet1"/>
    <w:rsid w:val="006A2F47"/>
    <w:pPr>
      <w:autoSpaceDE w:val="0"/>
      <w:autoSpaceDN w:val="0"/>
      <w:adjustRightInd w:val="0"/>
      <w:spacing w:before="60"/>
      <w:ind w:left="720" w:hanging="360"/>
    </w:pPr>
    <w:rPr>
      <w:rFonts w:ascii="Palatino Linotype" w:hAnsi="Palatino Linotype" w:cs="Palatino"/>
      <w:sz w:val="21"/>
      <w:szCs w:val="21"/>
    </w:rPr>
  </w:style>
  <w:style w:type="paragraph" w:customStyle="1" w:styleId="MSOListBullet20">
    <w:name w:val="MSO_ListBullet2"/>
    <w:link w:val="MSOListBullet2Char"/>
    <w:rsid w:val="006A2F47"/>
    <w:pPr>
      <w:spacing w:before="60"/>
      <w:ind w:left="1080" w:right="202" w:hanging="360"/>
    </w:pPr>
    <w:rPr>
      <w:rFonts w:ascii="Palatino Linotype" w:hAnsi="Palatino Linotype" w:cs="Palatino"/>
      <w:sz w:val="21"/>
      <w:szCs w:val="21"/>
    </w:rPr>
  </w:style>
  <w:style w:type="character" w:customStyle="1" w:styleId="MSOListBullet2Char">
    <w:name w:val="MSO_ListBullet2 Char"/>
    <w:basedOn w:val="DefaultParagraphFont"/>
    <w:link w:val="MSOListBullet20"/>
    <w:rsid w:val="006A2F47"/>
    <w:rPr>
      <w:rFonts w:ascii="Palatino Linotype" w:hAnsi="Palatino Linotype" w:cs="Palatino"/>
      <w:sz w:val="21"/>
      <w:szCs w:val="21"/>
      <w:lang w:val="en-US" w:eastAsia="en-US" w:bidi="ar-SA"/>
    </w:rPr>
  </w:style>
  <w:style w:type="paragraph" w:customStyle="1" w:styleId="MSOListBullet30">
    <w:name w:val="MSO_ListBullet3"/>
    <w:link w:val="MSOListBullet3Char"/>
    <w:rsid w:val="006A2F47"/>
    <w:pPr>
      <w:spacing w:before="60" w:line="250" w:lineRule="atLeast"/>
      <w:ind w:left="1440" w:right="202" w:hanging="360"/>
    </w:pPr>
    <w:rPr>
      <w:rFonts w:ascii="Palatino Linotype" w:hAnsi="Palatino Linotype" w:cs="Palatino"/>
      <w:sz w:val="21"/>
      <w:szCs w:val="21"/>
    </w:rPr>
  </w:style>
  <w:style w:type="paragraph" w:customStyle="1" w:styleId="MSOListEnd">
    <w:name w:val="MSO_ListEnd"/>
    <w:next w:val="MSOPara"/>
    <w:rsid w:val="00F75219"/>
    <w:pPr>
      <w:autoSpaceDE w:val="0"/>
      <w:autoSpaceDN w:val="0"/>
      <w:adjustRightInd w:val="0"/>
      <w:spacing w:line="20" w:lineRule="atLeast"/>
      <w:ind w:left="1000"/>
    </w:pPr>
    <w:rPr>
      <w:rFonts w:ascii="Times" w:hAnsi="Times" w:cs="Times"/>
      <w:sz w:val="8"/>
      <w:szCs w:val="8"/>
    </w:rPr>
  </w:style>
  <w:style w:type="paragraph" w:customStyle="1" w:styleId="MSOListFigCap">
    <w:name w:val="MSO_ListFigCap"/>
    <w:basedOn w:val="MSOFigCap"/>
    <w:rsid w:val="00F75219"/>
    <w:pPr>
      <w:ind w:left="1000"/>
    </w:pPr>
  </w:style>
  <w:style w:type="paragraph" w:customStyle="1" w:styleId="MSOListFigNum">
    <w:name w:val="MSO_ListFigNum"/>
    <w:basedOn w:val="MSOFigNum"/>
    <w:rsid w:val="00F75219"/>
    <w:pPr>
      <w:ind w:left="1000"/>
    </w:pPr>
  </w:style>
  <w:style w:type="paragraph" w:customStyle="1" w:styleId="MSOListNum1">
    <w:name w:val="MSO_ListNum1"/>
    <w:rsid w:val="00FD233B"/>
    <w:pPr>
      <w:spacing w:before="60" w:line="250" w:lineRule="atLeast"/>
      <w:ind w:left="720" w:right="202" w:hanging="360"/>
    </w:pPr>
    <w:rPr>
      <w:rFonts w:ascii="Palatino Linotype" w:hAnsi="Palatino Linotype" w:cs="Palatino"/>
      <w:sz w:val="21"/>
      <w:szCs w:val="21"/>
    </w:rPr>
  </w:style>
  <w:style w:type="paragraph" w:customStyle="1" w:styleId="MSOAppendixTitle">
    <w:name w:val="MSO_AppendixTitle"/>
    <w:next w:val="MSOPara"/>
    <w:rsid w:val="00E01BF6"/>
    <w:pPr>
      <w:pageBreakBefore/>
    </w:pPr>
    <w:rPr>
      <w:rFonts w:ascii="Franklin Gothic Medium Cond" w:hAnsi="Franklin Gothic Medium Cond"/>
      <w:b/>
      <w:bCs/>
      <w:sz w:val="31"/>
      <w:szCs w:val="31"/>
    </w:rPr>
  </w:style>
  <w:style w:type="paragraph" w:customStyle="1" w:styleId="MSOListPara1">
    <w:name w:val="MSO_ListPara1"/>
    <w:rsid w:val="009B79E9"/>
    <w:pPr>
      <w:autoSpaceDE w:val="0"/>
      <w:autoSpaceDN w:val="0"/>
      <w:adjustRightInd w:val="0"/>
      <w:spacing w:before="60" w:line="250" w:lineRule="atLeast"/>
      <w:ind w:left="720"/>
    </w:pPr>
    <w:rPr>
      <w:rFonts w:ascii="Palatino Linotype" w:hAnsi="Palatino Linotype" w:cs="Palatino"/>
      <w:sz w:val="21"/>
      <w:szCs w:val="21"/>
    </w:rPr>
  </w:style>
  <w:style w:type="paragraph" w:customStyle="1" w:styleId="MSOListPara2">
    <w:name w:val="MSO_ListPara2"/>
    <w:rsid w:val="00810E1F"/>
    <w:pPr>
      <w:ind w:left="1080"/>
    </w:pPr>
    <w:rPr>
      <w:rFonts w:ascii="Palatino Linotype" w:hAnsi="Palatino Linotype" w:cs="Palatino"/>
      <w:sz w:val="21"/>
      <w:szCs w:val="21"/>
    </w:rPr>
  </w:style>
  <w:style w:type="paragraph" w:customStyle="1" w:styleId="MSOListPara3">
    <w:name w:val="MSO_ListPara3"/>
    <w:rsid w:val="009E24A7"/>
    <w:pPr>
      <w:ind w:left="1440"/>
    </w:pPr>
    <w:rPr>
      <w:rFonts w:ascii="Palatino Linotype" w:hAnsi="Palatino Linotype" w:cs="Palatino"/>
      <w:sz w:val="21"/>
      <w:szCs w:val="21"/>
    </w:rPr>
  </w:style>
  <w:style w:type="paragraph" w:customStyle="1" w:styleId="MSONoteEnd">
    <w:name w:val="MSO_NoteEnd"/>
    <w:basedOn w:val="MSONotePara"/>
    <w:rsid w:val="00DE49BB"/>
    <w:pPr>
      <w:keepNext w:val="0"/>
      <w:pBdr>
        <w:bottom w:val="single" w:sz="6" w:space="0" w:color="auto"/>
        <w:between w:val="single" w:sz="6" w:space="0" w:color="auto"/>
      </w:pBdr>
      <w:spacing w:before="110" w:line="60" w:lineRule="atLeast"/>
      <w:jc w:val="both"/>
    </w:pPr>
    <w:rPr>
      <w:sz w:val="8"/>
      <w:szCs w:val="8"/>
    </w:rPr>
  </w:style>
  <w:style w:type="paragraph" w:customStyle="1" w:styleId="MSONotePara1">
    <w:name w:val="MSO_NotePara1"/>
    <w:basedOn w:val="MSONotePara"/>
    <w:rsid w:val="00F75219"/>
    <w:pPr>
      <w:ind w:left="274"/>
    </w:pPr>
  </w:style>
  <w:style w:type="paragraph" w:customStyle="1" w:styleId="MSONoteEnd1">
    <w:name w:val="MSO_NoteEnd1"/>
    <w:basedOn w:val="MSONotePara1"/>
    <w:rsid w:val="00DE49BB"/>
    <w:pPr>
      <w:keepNext w:val="0"/>
      <w:pBdr>
        <w:bottom w:val="single" w:sz="6" w:space="0" w:color="auto"/>
        <w:between w:val="single" w:sz="6" w:space="0" w:color="auto"/>
      </w:pBdr>
      <w:spacing w:before="110" w:line="60" w:lineRule="atLeast"/>
      <w:jc w:val="both"/>
    </w:pPr>
    <w:rPr>
      <w:sz w:val="8"/>
      <w:szCs w:val="8"/>
    </w:rPr>
  </w:style>
  <w:style w:type="paragraph" w:customStyle="1" w:styleId="MSONotePara2">
    <w:name w:val="MSO_NotePara2"/>
    <w:basedOn w:val="MSONotePara1"/>
    <w:rsid w:val="00F75219"/>
    <w:pPr>
      <w:ind w:left="562"/>
    </w:pPr>
  </w:style>
  <w:style w:type="paragraph" w:customStyle="1" w:styleId="MSONoteEnd2">
    <w:name w:val="MSO_NoteEnd2"/>
    <w:basedOn w:val="MSONotePara2"/>
    <w:rsid w:val="00DE49BB"/>
    <w:pPr>
      <w:keepNext w:val="0"/>
      <w:pBdr>
        <w:bottom w:val="single" w:sz="6" w:space="0" w:color="auto"/>
        <w:between w:val="single" w:sz="6" w:space="0" w:color="auto"/>
      </w:pBdr>
      <w:spacing w:before="110" w:line="60" w:lineRule="atLeast"/>
      <w:jc w:val="both"/>
    </w:pPr>
    <w:rPr>
      <w:sz w:val="8"/>
      <w:szCs w:val="8"/>
    </w:rPr>
  </w:style>
  <w:style w:type="paragraph" w:customStyle="1" w:styleId="MSONoteStart">
    <w:name w:val="MSO_NoteStart"/>
    <w:basedOn w:val="MSONotePara"/>
    <w:rsid w:val="00F75219"/>
    <w:pPr>
      <w:pBdr>
        <w:top w:val="single" w:sz="6" w:space="0" w:color="auto"/>
        <w:between w:val="single" w:sz="6" w:space="0" w:color="auto"/>
      </w:pBdr>
      <w:spacing w:before="200" w:line="60" w:lineRule="atLeast"/>
      <w:jc w:val="both"/>
    </w:pPr>
    <w:rPr>
      <w:sz w:val="8"/>
      <w:szCs w:val="8"/>
    </w:rPr>
  </w:style>
  <w:style w:type="paragraph" w:customStyle="1" w:styleId="MSONoteStart1">
    <w:name w:val="MSO_NoteStart1"/>
    <w:basedOn w:val="MSONotePara1"/>
    <w:rsid w:val="00F75219"/>
    <w:pPr>
      <w:pBdr>
        <w:top w:val="single" w:sz="6" w:space="0" w:color="auto"/>
        <w:between w:val="single" w:sz="6" w:space="0" w:color="auto"/>
      </w:pBdr>
      <w:spacing w:before="120" w:line="60" w:lineRule="atLeast"/>
      <w:jc w:val="both"/>
    </w:pPr>
    <w:rPr>
      <w:sz w:val="8"/>
      <w:szCs w:val="8"/>
    </w:rPr>
  </w:style>
  <w:style w:type="paragraph" w:customStyle="1" w:styleId="MSONoteStart2">
    <w:name w:val="MSO_NoteStart2"/>
    <w:basedOn w:val="MSONotePara2"/>
    <w:rsid w:val="00F75219"/>
    <w:pPr>
      <w:pBdr>
        <w:top w:val="single" w:sz="6" w:space="0" w:color="auto"/>
        <w:between w:val="single" w:sz="6" w:space="0" w:color="auto"/>
      </w:pBdr>
      <w:spacing w:before="200" w:line="60" w:lineRule="atLeast"/>
      <w:jc w:val="both"/>
    </w:pPr>
    <w:rPr>
      <w:sz w:val="8"/>
      <w:szCs w:val="8"/>
    </w:rPr>
  </w:style>
  <w:style w:type="paragraph" w:customStyle="1" w:styleId="MSOPara1">
    <w:name w:val="MSO_Para1"/>
    <w:basedOn w:val="MSOPara"/>
    <w:rsid w:val="00F75219"/>
    <w:pPr>
      <w:ind w:left="274" w:right="245"/>
    </w:pPr>
  </w:style>
  <w:style w:type="paragraph" w:customStyle="1" w:styleId="MSOPara2">
    <w:name w:val="MSO_Para2"/>
    <w:basedOn w:val="MSOPara"/>
    <w:rsid w:val="00F75219"/>
    <w:pPr>
      <w:ind w:left="562" w:right="245"/>
    </w:pPr>
  </w:style>
  <w:style w:type="paragraph" w:customStyle="1" w:styleId="MSOPartNum">
    <w:name w:val="MSO_PartNum"/>
    <w:next w:val="MSOPara"/>
    <w:rsid w:val="0002065A"/>
    <w:rPr>
      <w:rFonts w:ascii="Franklin Gothic Medium Cond" w:hAnsi="Franklin Gothic Medium Cond"/>
      <w:bCs/>
      <w:color w:val="B2B2B2"/>
      <w:sz w:val="144"/>
      <w:szCs w:val="144"/>
    </w:rPr>
  </w:style>
  <w:style w:type="paragraph" w:customStyle="1" w:styleId="MSOPartTitle">
    <w:name w:val="MSO_PartTitle"/>
    <w:next w:val="MSOPara"/>
    <w:rsid w:val="0002065A"/>
    <w:rPr>
      <w:rFonts w:ascii="Franklin Gothic Medium Cond" w:hAnsi="Franklin Gothic Medium Cond"/>
      <w:bCs/>
      <w:color w:val="000000"/>
      <w:sz w:val="60"/>
      <w:szCs w:val="60"/>
    </w:rPr>
  </w:style>
  <w:style w:type="paragraph" w:customStyle="1" w:styleId="MSOProcHead">
    <w:name w:val="MSO_ProcHead"/>
    <w:next w:val="MSOPara"/>
    <w:rsid w:val="0002065A"/>
    <w:pPr>
      <w:keepNext/>
      <w:autoSpaceDE w:val="0"/>
      <w:autoSpaceDN w:val="0"/>
      <w:adjustRightInd w:val="0"/>
      <w:spacing w:before="120"/>
      <w:ind w:right="202"/>
    </w:pPr>
    <w:rPr>
      <w:rFonts w:ascii="Arial" w:hAnsi="Arial" w:cs="Franklin Gothic Condensed"/>
      <w:b/>
      <w:sz w:val="21"/>
      <w:szCs w:val="21"/>
    </w:rPr>
  </w:style>
  <w:style w:type="paragraph" w:customStyle="1" w:styleId="MSOProcPara">
    <w:name w:val="MSO_ProcPara"/>
    <w:rsid w:val="002243F6"/>
    <w:pPr>
      <w:spacing w:after="60"/>
      <w:ind w:left="274" w:right="202"/>
    </w:pPr>
    <w:rPr>
      <w:rFonts w:ascii="Arial" w:hAnsi="Arial"/>
      <w:b/>
      <w:bCs/>
      <w:color w:val="000000"/>
      <w:sz w:val="18"/>
    </w:rPr>
  </w:style>
  <w:style w:type="paragraph" w:customStyle="1" w:styleId="MSOProdName">
    <w:name w:val="MSO_ProdName"/>
    <w:next w:val="MSOPara"/>
    <w:rsid w:val="002243F6"/>
    <w:pPr>
      <w:spacing w:line="660" w:lineRule="exact"/>
      <w:ind w:firstLine="720"/>
    </w:pPr>
    <w:rPr>
      <w:rFonts w:ascii="Arial" w:hAnsi="Arial"/>
      <w:bCs/>
      <w:color w:val="000000"/>
      <w:spacing w:val="-40"/>
      <w:kern w:val="56"/>
      <w:sz w:val="56"/>
    </w:rPr>
  </w:style>
  <w:style w:type="paragraph" w:customStyle="1" w:styleId="MSOScreenPara">
    <w:name w:val="MSO_ScreenPara"/>
    <w:rsid w:val="00F75219"/>
    <w:pPr>
      <w:autoSpaceDE w:val="0"/>
      <w:autoSpaceDN w:val="0"/>
      <w:adjustRightInd w:val="0"/>
      <w:spacing w:before="100" w:line="240" w:lineRule="atLeast"/>
      <w:ind w:left="1000"/>
    </w:pPr>
    <w:rPr>
      <w:rFonts w:ascii="Franklin Gothic Book" w:hAnsi="Franklin Gothic Book" w:cs="ITC Franklin Gothic Book"/>
    </w:rPr>
  </w:style>
  <w:style w:type="paragraph" w:customStyle="1" w:styleId="MSOScreenPara1">
    <w:name w:val="MSO_ScreenPara1"/>
    <w:basedOn w:val="MSOScreenPara"/>
    <w:rsid w:val="00F75219"/>
    <w:pPr>
      <w:ind w:left="1280"/>
    </w:pPr>
  </w:style>
  <w:style w:type="paragraph" w:customStyle="1" w:styleId="MSOSyntax">
    <w:name w:val="MSO_Syntax"/>
    <w:basedOn w:val="MSOPara"/>
    <w:rsid w:val="00F75219"/>
    <w:pPr>
      <w:autoSpaceDE w:val="0"/>
      <w:autoSpaceDN w:val="0"/>
      <w:adjustRightInd w:val="0"/>
      <w:spacing w:before="100"/>
    </w:pPr>
    <w:rPr>
      <w:rFonts w:cs="Palatino"/>
      <w:i/>
      <w:iCs/>
      <w:szCs w:val="21"/>
    </w:rPr>
  </w:style>
  <w:style w:type="paragraph" w:customStyle="1" w:styleId="MSOSyntax1">
    <w:name w:val="MSO_Syntax1"/>
    <w:basedOn w:val="MSOSyntax"/>
    <w:rsid w:val="00F75219"/>
    <w:pPr>
      <w:spacing w:before="60"/>
      <w:ind w:left="1000"/>
    </w:pPr>
  </w:style>
  <w:style w:type="paragraph" w:customStyle="1" w:styleId="MSOTableCap">
    <w:name w:val="MSO_TableCap"/>
    <w:rsid w:val="006945C8"/>
    <w:pPr>
      <w:autoSpaceDE w:val="0"/>
      <w:autoSpaceDN w:val="0"/>
      <w:adjustRightInd w:val="0"/>
      <w:spacing w:before="100" w:line="240" w:lineRule="atLeast"/>
      <w:ind w:left="720"/>
    </w:pPr>
    <w:rPr>
      <w:rFonts w:ascii="Franklin Gothic Medium Cond" w:hAnsi="Franklin Gothic Medium Cond" w:cs="Franklin Gothic Condensed"/>
    </w:rPr>
  </w:style>
  <w:style w:type="paragraph" w:customStyle="1" w:styleId="MSOTableCap1">
    <w:name w:val="MSO_TableCap1"/>
    <w:rsid w:val="006945C8"/>
    <w:pPr>
      <w:autoSpaceDE w:val="0"/>
      <w:autoSpaceDN w:val="0"/>
      <w:adjustRightInd w:val="0"/>
      <w:spacing w:before="100" w:line="240" w:lineRule="atLeast"/>
      <w:ind w:left="994"/>
    </w:pPr>
    <w:rPr>
      <w:rFonts w:ascii="Franklin Gothic Medium Cond" w:hAnsi="Franklin Gothic Medium Cond" w:cs="Franklin Gothic Condensed"/>
    </w:rPr>
  </w:style>
  <w:style w:type="paragraph" w:customStyle="1" w:styleId="MSOTableCap2">
    <w:name w:val="MSO_TableCap2"/>
    <w:basedOn w:val="MSOTableCap1"/>
    <w:rsid w:val="00F75219"/>
    <w:pPr>
      <w:ind w:left="1440"/>
    </w:pPr>
  </w:style>
  <w:style w:type="paragraph" w:customStyle="1" w:styleId="MSOTableHead">
    <w:name w:val="MSO_TableHead"/>
    <w:rsid w:val="00E32910"/>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Head1">
    <w:name w:val="MSO_TableHead1"/>
    <w:rsid w:val="00E32910"/>
    <w:pPr>
      <w:keepNext/>
      <w:autoSpaceDE w:val="0"/>
      <w:autoSpaceDN w:val="0"/>
      <w:adjustRightInd w:val="0"/>
      <w:spacing w:before="100" w:after="80" w:line="240" w:lineRule="atLeast"/>
      <w:ind w:left="720"/>
    </w:pPr>
    <w:rPr>
      <w:rFonts w:ascii="Franklin Gothic Medium Cond" w:hAnsi="Franklin Gothic Medium Cond" w:cs="Franklin Gothic Condensed"/>
    </w:rPr>
  </w:style>
  <w:style w:type="paragraph" w:customStyle="1" w:styleId="MSOTableHead2">
    <w:name w:val="MSO_TableHead2"/>
    <w:rsid w:val="00E32910"/>
    <w:pPr>
      <w:keepNext/>
      <w:spacing w:before="100" w:after="80" w:line="240" w:lineRule="atLeast"/>
      <w:ind w:left="1440"/>
    </w:pPr>
    <w:rPr>
      <w:rFonts w:ascii="Franklin Gothic Medium Cond" w:hAnsi="Franklin Gothic Medium Cond" w:cs="Franklin Gothic Condensed"/>
    </w:rPr>
  </w:style>
  <w:style w:type="paragraph" w:customStyle="1" w:styleId="MSOTableText1">
    <w:name w:val="MSO_TableText1"/>
    <w:rsid w:val="00E32910"/>
    <w:pPr>
      <w:autoSpaceDE w:val="0"/>
      <w:autoSpaceDN w:val="0"/>
      <w:adjustRightInd w:val="0"/>
      <w:spacing w:before="80" w:line="220" w:lineRule="atLeast"/>
      <w:ind w:left="720"/>
    </w:pPr>
    <w:rPr>
      <w:rFonts w:ascii="Franklin Gothic Book" w:hAnsi="Franklin Gothic Book" w:cs="ITC Franklin Gothic Book"/>
      <w:sz w:val="18"/>
      <w:szCs w:val="18"/>
    </w:rPr>
  </w:style>
  <w:style w:type="paragraph" w:customStyle="1" w:styleId="MSOTableText2">
    <w:name w:val="MSO_TableText2"/>
    <w:rsid w:val="00E32910"/>
    <w:pPr>
      <w:spacing w:before="80" w:line="220" w:lineRule="atLeast"/>
      <w:ind w:left="1440"/>
    </w:pPr>
    <w:rPr>
      <w:rFonts w:ascii="Franklin Gothic Book" w:hAnsi="Franklin Gothic Book" w:cs="ITC Franklin Gothic Book"/>
      <w:sz w:val="18"/>
      <w:szCs w:val="18"/>
    </w:rPr>
  </w:style>
  <w:style w:type="paragraph" w:customStyle="1" w:styleId="MSOTableTextSmall">
    <w:name w:val="MSO_TableTextSmall"/>
    <w:rsid w:val="00F75219"/>
    <w:pPr>
      <w:autoSpaceDE w:val="0"/>
      <w:autoSpaceDN w:val="0"/>
      <w:adjustRightInd w:val="0"/>
      <w:spacing w:line="180" w:lineRule="atLeast"/>
      <w:ind w:left="720"/>
    </w:pPr>
    <w:rPr>
      <w:rFonts w:ascii="Franklin Gothic Book" w:hAnsi="Franklin Gothic Book" w:cs="ITC Franklin Gothic Book"/>
      <w:sz w:val="14"/>
      <w:szCs w:val="14"/>
    </w:rPr>
  </w:style>
  <w:style w:type="paragraph" w:customStyle="1" w:styleId="MSOTe">
    <w:name w:val="MSO_Te"/>
    <w:next w:val="MSOPara"/>
    <w:rsid w:val="00DC5F4D"/>
    <w:pPr>
      <w:autoSpaceDE w:val="0"/>
      <w:autoSpaceDN w:val="0"/>
      <w:adjustRightInd w:val="0"/>
      <w:spacing w:before="40" w:line="40" w:lineRule="exact"/>
      <w:ind w:left="720"/>
    </w:pPr>
    <w:rPr>
      <w:rFonts w:ascii="Palatino" w:hAnsi="Palatino" w:cs="Palatino"/>
      <w:sz w:val="12"/>
      <w:szCs w:val="12"/>
    </w:rPr>
  </w:style>
  <w:style w:type="paragraph" w:customStyle="1" w:styleId="MSOTerm">
    <w:name w:val="MSO_Term"/>
    <w:next w:val="MSOPara"/>
    <w:rsid w:val="00F75219"/>
    <w:pPr>
      <w:keepNext/>
      <w:autoSpaceDE w:val="0"/>
      <w:autoSpaceDN w:val="0"/>
      <w:adjustRightInd w:val="0"/>
      <w:spacing w:before="120" w:line="240" w:lineRule="atLeast"/>
      <w:ind w:left="720"/>
    </w:pPr>
    <w:rPr>
      <w:rFonts w:ascii="Franklin Gothic Medium Cond" w:hAnsi="Franklin Gothic Medium Cond" w:cs="Franklin Gothic Condensed"/>
    </w:rPr>
  </w:style>
  <w:style w:type="paragraph" w:customStyle="1" w:styleId="MSOTOCChapNum">
    <w:name w:val="MSO_TOC_ChapNum"/>
    <w:rsid w:val="00F75219"/>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rPr>
  </w:style>
  <w:style w:type="paragraph" w:customStyle="1" w:styleId="MSOTOCChapTitle">
    <w:name w:val="MSO_TOC_ChapTitle"/>
    <w:rsid w:val="00F75219"/>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rPr>
  </w:style>
  <w:style w:type="paragraph" w:customStyle="1" w:styleId="MSOTOCHead1">
    <w:name w:val="MSO_TOC_Head1"/>
    <w:rsid w:val="00F75219"/>
    <w:pPr>
      <w:tabs>
        <w:tab w:val="right" w:leader="dot" w:pos="8700"/>
      </w:tabs>
      <w:autoSpaceDE w:val="0"/>
      <w:autoSpaceDN w:val="0"/>
      <w:adjustRightInd w:val="0"/>
      <w:spacing w:line="240" w:lineRule="atLeast"/>
      <w:ind w:left="960" w:hanging="240"/>
    </w:pPr>
    <w:rPr>
      <w:rFonts w:ascii="Franklin Gothic Book" w:hAnsi="Franklin Gothic Book" w:cs="ITC Franklin Gothic Book"/>
    </w:rPr>
  </w:style>
  <w:style w:type="paragraph" w:customStyle="1" w:styleId="GlossaryDescription">
    <w:name w:val="Glossary Description"/>
    <w:basedOn w:val="Normal"/>
    <w:rsid w:val="00AE3BB4"/>
    <w:pPr>
      <w:ind w:left="63"/>
    </w:pPr>
    <w:rPr>
      <w:sz w:val="18"/>
    </w:rPr>
  </w:style>
  <w:style w:type="paragraph" w:customStyle="1" w:styleId="MSOListNum3">
    <w:name w:val="MSO_ListNum3"/>
    <w:rsid w:val="00FD233B"/>
    <w:pPr>
      <w:spacing w:before="60" w:line="250" w:lineRule="atLeast"/>
      <w:ind w:left="1440" w:hanging="360"/>
    </w:pPr>
    <w:rPr>
      <w:rFonts w:ascii="Palatino Linotype" w:hAnsi="Palatino Linotype" w:cs="Palatino"/>
      <w:sz w:val="21"/>
      <w:szCs w:val="21"/>
    </w:rPr>
  </w:style>
  <w:style w:type="paragraph" w:customStyle="1" w:styleId="GlossarySectionHead">
    <w:name w:val="Glossary Section Head"/>
    <w:basedOn w:val="Normal"/>
    <w:rsid w:val="00916885"/>
    <w:pPr>
      <w:autoSpaceDE w:val="0"/>
      <w:autoSpaceDN w:val="0"/>
      <w:adjustRightInd w:val="0"/>
      <w:spacing w:after="580" w:line="600" w:lineRule="atLeast"/>
    </w:pPr>
    <w:rPr>
      <w:rFonts w:ascii="Arial Black" w:hAnsi="Arial Black"/>
      <w:spacing w:val="15"/>
      <w:sz w:val="40"/>
      <w:szCs w:val="60"/>
    </w:rPr>
  </w:style>
  <w:style w:type="paragraph" w:styleId="Index1">
    <w:name w:val="index 1"/>
    <w:basedOn w:val="Normal"/>
    <w:next w:val="Normal"/>
    <w:autoRedefine/>
    <w:rsid w:val="00397620"/>
    <w:rPr>
      <w:rFonts w:ascii="Times New Roman" w:hAnsi="Times New Roman"/>
      <w:b/>
    </w:rPr>
  </w:style>
  <w:style w:type="paragraph" w:styleId="Index2">
    <w:name w:val="index 2"/>
    <w:basedOn w:val="Normal"/>
    <w:next w:val="Normal"/>
    <w:autoRedefine/>
    <w:rsid w:val="00202024"/>
    <w:pPr>
      <w:ind w:left="400" w:hanging="200"/>
    </w:pPr>
    <w:rPr>
      <w:rFonts w:ascii="Times New Roman" w:hAnsi="Times New Roman"/>
      <w:b/>
    </w:rPr>
  </w:style>
  <w:style w:type="paragraph" w:styleId="Index3">
    <w:name w:val="index 3"/>
    <w:basedOn w:val="Normal"/>
    <w:next w:val="Normal"/>
    <w:autoRedefine/>
    <w:rsid w:val="00202024"/>
    <w:pPr>
      <w:ind w:left="600" w:hanging="200"/>
    </w:pPr>
    <w:rPr>
      <w:rFonts w:ascii="Times New Roman" w:hAnsi="Times New Roman"/>
      <w:b/>
    </w:rPr>
  </w:style>
  <w:style w:type="paragraph" w:styleId="Index4">
    <w:name w:val="index 4"/>
    <w:basedOn w:val="Normal"/>
    <w:next w:val="Normal"/>
    <w:autoRedefine/>
    <w:rsid w:val="00202024"/>
    <w:pPr>
      <w:ind w:left="800" w:hanging="200"/>
    </w:pPr>
    <w:rPr>
      <w:rFonts w:ascii="Times New Roman" w:hAnsi="Times New Roman"/>
      <w:b/>
    </w:rPr>
  </w:style>
  <w:style w:type="paragraph" w:styleId="Index5">
    <w:name w:val="index 5"/>
    <w:basedOn w:val="Normal"/>
    <w:next w:val="Normal"/>
    <w:autoRedefine/>
    <w:rsid w:val="00202024"/>
    <w:pPr>
      <w:ind w:left="1000" w:hanging="200"/>
    </w:pPr>
    <w:rPr>
      <w:rFonts w:ascii="Times New Roman" w:hAnsi="Times New Roman"/>
      <w:b/>
    </w:rPr>
  </w:style>
  <w:style w:type="paragraph" w:styleId="Index6">
    <w:name w:val="index 6"/>
    <w:basedOn w:val="Normal"/>
    <w:next w:val="Normal"/>
    <w:autoRedefine/>
    <w:rsid w:val="00202024"/>
    <w:pPr>
      <w:ind w:left="1200" w:hanging="200"/>
    </w:pPr>
    <w:rPr>
      <w:rFonts w:ascii="Times New Roman" w:hAnsi="Times New Roman"/>
      <w:b/>
    </w:rPr>
  </w:style>
  <w:style w:type="paragraph" w:styleId="Index7">
    <w:name w:val="index 7"/>
    <w:basedOn w:val="Normal"/>
    <w:next w:val="Normal"/>
    <w:autoRedefine/>
    <w:rsid w:val="00202024"/>
    <w:pPr>
      <w:ind w:left="1400" w:hanging="200"/>
    </w:pPr>
    <w:rPr>
      <w:rFonts w:ascii="Times New Roman" w:hAnsi="Times New Roman"/>
      <w:b/>
    </w:rPr>
  </w:style>
  <w:style w:type="paragraph" w:styleId="Index8">
    <w:name w:val="index 8"/>
    <w:basedOn w:val="Normal"/>
    <w:next w:val="Normal"/>
    <w:autoRedefine/>
    <w:rsid w:val="00202024"/>
    <w:pPr>
      <w:ind w:left="1600" w:hanging="200"/>
    </w:pPr>
    <w:rPr>
      <w:rFonts w:ascii="Times New Roman" w:hAnsi="Times New Roman"/>
      <w:b/>
    </w:rPr>
  </w:style>
  <w:style w:type="paragraph" w:styleId="Index9">
    <w:name w:val="index 9"/>
    <w:basedOn w:val="Normal"/>
    <w:next w:val="Normal"/>
    <w:autoRedefine/>
    <w:rsid w:val="00202024"/>
    <w:pPr>
      <w:ind w:left="1800" w:hanging="200"/>
    </w:pPr>
    <w:rPr>
      <w:rFonts w:ascii="Times New Roman" w:hAnsi="Times New Roman"/>
      <w:b/>
    </w:rPr>
  </w:style>
  <w:style w:type="paragraph" w:styleId="IndexHeading">
    <w:name w:val="index heading"/>
    <w:basedOn w:val="Normal"/>
    <w:next w:val="Index1"/>
    <w:rsid w:val="00F75219"/>
    <w:pPr>
      <w:spacing w:before="120" w:after="120"/>
    </w:pPr>
    <w:rPr>
      <w:rFonts w:ascii="Times New Roman" w:hAnsi="Times New Roman"/>
      <w:b/>
      <w:bCs w:val="0"/>
      <w:i/>
      <w:iCs/>
    </w:rPr>
  </w:style>
  <w:style w:type="paragraph" w:customStyle="1" w:styleId="MSOGuideTitle">
    <w:name w:val="MSO_GuideTitle"/>
    <w:next w:val="MSOPara"/>
    <w:rsid w:val="004F3D3D"/>
    <w:pPr>
      <w:widowControl w:val="0"/>
      <w:spacing w:before="40" w:after="180" w:line="600" w:lineRule="exact"/>
      <w:ind w:firstLine="14"/>
    </w:pPr>
    <w:rPr>
      <w:rFonts w:ascii="Arial" w:hAnsi="Arial"/>
      <w:b/>
      <w:bCs/>
      <w:color w:val="000000"/>
      <w:sz w:val="32"/>
      <w:szCs w:val="64"/>
    </w:rPr>
  </w:style>
  <w:style w:type="paragraph" w:customStyle="1" w:styleId="MSOHead5">
    <w:name w:val="MSO_Head5"/>
    <w:next w:val="MSOPara"/>
    <w:rsid w:val="006E085B"/>
    <w:pPr>
      <w:keepNext/>
      <w:spacing w:before="120" w:after="60"/>
    </w:pPr>
    <w:rPr>
      <w:rFonts w:ascii="Franklin Gothic Medium Cond" w:hAnsi="Franklin Gothic Medium Cond"/>
      <w:b/>
      <w:sz w:val="25"/>
      <w:szCs w:val="28"/>
    </w:rPr>
  </w:style>
  <w:style w:type="paragraph" w:customStyle="1" w:styleId="MSOHead6">
    <w:name w:val="MSO_Head6"/>
    <w:next w:val="MSOPara"/>
    <w:rsid w:val="006E085B"/>
    <w:pPr>
      <w:keepNext/>
      <w:spacing w:before="100" w:after="60"/>
    </w:pPr>
    <w:rPr>
      <w:rFonts w:ascii="Franklin Gothic Medium Cond" w:hAnsi="Franklin Gothic Medium Cond"/>
      <w:sz w:val="24"/>
      <w:szCs w:val="28"/>
    </w:rPr>
  </w:style>
  <w:style w:type="paragraph" w:customStyle="1" w:styleId="MSOHead7">
    <w:name w:val="MSO_Head7"/>
    <w:next w:val="MSOPara"/>
    <w:rsid w:val="006E085B"/>
    <w:pPr>
      <w:keepNext/>
      <w:spacing w:before="80" w:after="60"/>
    </w:pPr>
    <w:rPr>
      <w:rFonts w:ascii="Franklin Gothic Medium Cond" w:hAnsi="Franklin Gothic Medium Cond"/>
      <w:i/>
      <w:sz w:val="22"/>
      <w:szCs w:val="22"/>
    </w:rPr>
  </w:style>
  <w:style w:type="paragraph" w:customStyle="1" w:styleId="MSOListNote1">
    <w:name w:val="MSO_ListNote1"/>
    <w:basedOn w:val="MSONotePara"/>
    <w:rsid w:val="009B79E9"/>
    <w:pPr>
      <w:ind w:left="720"/>
    </w:pPr>
  </w:style>
  <w:style w:type="paragraph" w:customStyle="1" w:styleId="MSOListNote2">
    <w:name w:val="MSO_ListNote2"/>
    <w:basedOn w:val="MSONotePara"/>
    <w:rsid w:val="009B79E9"/>
    <w:pPr>
      <w:ind w:left="1080"/>
    </w:pPr>
  </w:style>
  <w:style w:type="paragraph" w:customStyle="1" w:styleId="MSOLisPara3">
    <w:name w:val="MSO_LisPara3"/>
    <w:basedOn w:val="MSONotePara"/>
    <w:rsid w:val="009B79E9"/>
    <w:pPr>
      <w:ind w:left="1440"/>
    </w:pPr>
  </w:style>
  <w:style w:type="paragraph" w:customStyle="1" w:styleId="MSOListNoteStart1">
    <w:name w:val="MSO_ListNoteStart1"/>
    <w:basedOn w:val="MSOListPara1"/>
    <w:rsid w:val="00997D94"/>
    <w:pPr>
      <w:keepNext/>
      <w:pBdr>
        <w:top w:val="single" w:sz="4" w:space="1" w:color="auto"/>
      </w:pBdr>
      <w:spacing w:before="120" w:line="60" w:lineRule="atLeast"/>
      <w:ind w:left="706"/>
    </w:pPr>
    <w:rPr>
      <w:sz w:val="8"/>
    </w:rPr>
  </w:style>
  <w:style w:type="paragraph" w:customStyle="1" w:styleId="MSOListNoteEnd1">
    <w:name w:val="MSO_ListNoteEnd1"/>
    <w:basedOn w:val="MSOListNote1"/>
    <w:rsid w:val="009B79E9"/>
    <w:pPr>
      <w:pBdr>
        <w:bottom w:val="single" w:sz="4" w:space="1" w:color="auto"/>
      </w:pBdr>
      <w:spacing w:line="60" w:lineRule="atLeast"/>
      <w:ind w:left="691"/>
    </w:pPr>
    <w:rPr>
      <w:sz w:val="8"/>
    </w:rPr>
  </w:style>
  <w:style w:type="paragraph" w:customStyle="1" w:styleId="MSOListNoteStart2">
    <w:name w:val="MSO_ListNoteStart2"/>
    <w:basedOn w:val="MSOListPara2"/>
    <w:rsid w:val="00997D94"/>
    <w:pPr>
      <w:keepNext/>
      <w:pBdr>
        <w:top w:val="single" w:sz="4" w:space="1" w:color="auto"/>
      </w:pBdr>
      <w:spacing w:before="80" w:line="60" w:lineRule="atLeast"/>
      <w:ind w:left="1051" w:firstLine="14"/>
    </w:pPr>
    <w:rPr>
      <w:sz w:val="8"/>
    </w:rPr>
  </w:style>
  <w:style w:type="paragraph" w:customStyle="1" w:styleId="MSOListNoteStart3">
    <w:name w:val="MSO_ListNoteStart3"/>
    <w:basedOn w:val="MSOListPara3"/>
    <w:rsid w:val="00997D94"/>
    <w:pPr>
      <w:pBdr>
        <w:top w:val="single" w:sz="4" w:space="1" w:color="auto"/>
      </w:pBdr>
      <w:spacing w:before="80" w:line="60" w:lineRule="atLeast"/>
    </w:pPr>
    <w:rPr>
      <w:sz w:val="8"/>
    </w:rPr>
  </w:style>
  <w:style w:type="paragraph" w:customStyle="1" w:styleId="MSOListNoteEnd2">
    <w:name w:val="MSO_ListNoteEnd2"/>
    <w:basedOn w:val="MSOListNote2"/>
    <w:rsid w:val="009B79E9"/>
    <w:pPr>
      <w:pBdr>
        <w:bottom w:val="single" w:sz="4" w:space="1" w:color="auto"/>
      </w:pBdr>
      <w:spacing w:before="80" w:line="60" w:lineRule="atLeast"/>
      <w:ind w:right="-43"/>
    </w:pPr>
    <w:rPr>
      <w:sz w:val="8"/>
      <w:szCs w:val="8"/>
    </w:rPr>
  </w:style>
  <w:style w:type="paragraph" w:customStyle="1" w:styleId="MSOListNoteEnd3">
    <w:name w:val="MSO_ListNoteEnd3"/>
    <w:basedOn w:val="MSOListNote3"/>
    <w:rsid w:val="009B79E9"/>
    <w:pPr>
      <w:pBdr>
        <w:bottom w:val="single" w:sz="4" w:space="1" w:color="auto"/>
      </w:pBdr>
      <w:spacing w:before="80" w:line="60" w:lineRule="atLeast"/>
    </w:pPr>
    <w:rPr>
      <w:sz w:val="8"/>
    </w:rPr>
  </w:style>
  <w:style w:type="paragraph" w:styleId="Salutation">
    <w:name w:val="Salutation"/>
    <w:basedOn w:val="Normal"/>
    <w:next w:val="Normal"/>
    <w:rsid w:val="006F54E5"/>
  </w:style>
  <w:style w:type="paragraph" w:customStyle="1" w:styleId="TOCTitleMSA">
    <w:name w:val="TOC_Title_MSA"/>
    <w:rsid w:val="00C02F09"/>
    <w:pPr>
      <w:keepNext/>
      <w:autoSpaceDE w:val="0"/>
      <w:autoSpaceDN w:val="0"/>
      <w:adjustRightInd w:val="0"/>
      <w:spacing w:before="340" w:after="20" w:line="380" w:lineRule="atLeast"/>
      <w:ind w:left="-720"/>
    </w:pPr>
    <w:rPr>
      <w:rFonts w:ascii="Arial" w:hAnsi="Arial"/>
      <w:bCs/>
      <w:color w:val="000000"/>
      <w:sz w:val="34"/>
      <w:szCs w:val="34"/>
    </w:rPr>
  </w:style>
  <w:style w:type="paragraph" w:styleId="TOC1">
    <w:name w:val="toc 1"/>
    <w:basedOn w:val="Normal"/>
    <w:next w:val="Normal"/>
    <w:autoRedefine/>
    <w:uiPriority w:val="39"/>
    <w:qFormat/>
    <w:rsid w:val="0046387F"/>
    <w:pPr>
      <w:tabs>
        <w:tab w:val="left" w:pos="600"/>
        <w:tab w:val="right" w:leader="dot" w:pos="8630"/>
      </w:tabs>
      <w:spacing w:before="120" w:after="120"/>
    </w:pPr>
    <w:rPr>
      <w:b/>
      <w:sz w:val="28"/>
    </w:rPr>
  </w:style>
  <w:style w:type="paragraph" w:styleId="TOC2">
    <w:name w:val="toc 2"/>
    <w:basedOn w:val="Normal"/>
    <w:next w:val="Normal"/>
    <w:autoRedefine/>
    <w:uiPriority w:val="39"/>
    <w:qFormat/>
    <w:rsid w:val="003C6009"/>
    <w:pPr>
      <w:tabs>
        <w:tab w:val="left" w:pos="800"/>
        <w:tab w:val="right" w:leader="dot" w:pos="8630"/>
      </w:tabs>
      <w:spacing w:before="60"/>
    </w:pPr>
    <w:rPr>
      <w:b/>
      <w:bCs w:val="0"/>
      <w:sz w:val="22"/>
    </w:rPr>
  </w:style>
  <w:style w:type="paragraph" w:styleId="TOC3">
    <w:name w:val="toc 3"/>
    <w:basedOn w:val="Normal"/>
    <w:next w:val="Normal"/>
    <w:autoRedefine/>
    <w:uiPriority w:val="39"/>
    <w:qFormat/>
    <w:rsid w:val="0043499F"/>
    <w:pPr>
      <w:tabs>
        <w:tab w:val="left" w:pos="800"/>
        <w:tab w:val="right" w:leader="dot" w:pos="8630"/>
      </w:tabs>
      <w:spacing w:before="60"/>
    </w:pPr>
    <w:rPr>
      <w:bCs w:val="0"/>
      <w:i/>
      <w:iCs/>
    </w:rPr>
  </w:style>
  <w:style w:type="paragraph" w:styleId="TOC4">
    <w:name w:val="toc 4"/>
    <w:basedOn w:val="Normal"/>
    <w:next w:val="Normal"/>
    <w:autoRedefine/>
    <w:uiPriority w:val="39"/>
    <w:rsid w:val="0043499F"/>
    <w:pPr>
      <w:tabs>
        <w:tab w:val="left" w:pos="389"/>
        <w:tab w:val="left" w:pos="1400"/>
        <w:tab w:val="right" w:leader="dot" w:pos="8630"/>
      </w:tabs>
    </w:pPr>
    <w:rPr>
      <w:bCs w:val="0"/>
      <w:sz w:val="18"/>
      <w:szCs w:val="18"/>
    </w:rPr>
  </w:style>
  <w:style w:type="paragraph" w:styleId="TOC5">
    <w:name w:val="toc 5"/>
    <w:basedOn w:val="Normal"/>
    <w:next w:val="Normal"/>
    <w:autoRedefine/>
    <w:uiPriority w:val="39"/>
    <w:rsid w:val="00B97B88"/>
    <w:pPr>
      <w:ind w:left="800"/>
    </w:pPr>
    <w:rPr>
      <w:rFonts w:ascii="Times New Roman" w:hAnsi="Times New Roman"/>
      <w:bCs w:val="0"/>
      <w:sz w:val="18"/>
      <w:szCs w:val="18"/>
    </w:rPr>
  </w:style>
  <w:style w:type="paragraph" w:styleId="TOC6">
    <w:name w:val="toc 6"/>
    <w:basedOn w:val="Normal"/>
    <w:next w:val="Normal"/>
    <w:autoRedefine/>
    <w:uiPriority w:val="39"/>
    <w:rsid w:val="00B97B88"/>
    <w:pPr>
      <w:ind w:left="1000"/>
    </w:pPr>
    <w:rPr>
      <w:rFonts w:ascii="Times New Roman" w:hAnsi="Times New Roman"/>
      <w:bCs w:val="0"/>
      <w:sz w:val="18"/>
      <w:szCs w:val="18"/>
    </w:rPr>
  </w:style>
  <w:style w:type="paragraph" w:styleId="TOC7">
    <w:name w:val="toc 7"/>
    <w:basedOn w:val="Normal"/>
    <w:next w:val="Normal"/>
    <w:autoRedefine/>
    <w:uiPriority w:val="39"/>
    <w:rsid w:val="00B97B88"/>
    <w:pPr>
      <w:ind w:left="1200"/>
    </w:pPr>
    <w:rPr>
      <w:rFonts w:ascii="Times New Roman" w:hAnsi="Times New Roman"/>
      <w:bCs w:val="0"/>
      <w:sz w:val="18"/>
      <w:szCs w:val="18"/>
    </w:rPr>
  </w:style>
  <w:style w:type="paragraph" w:styleId="TOC8">
    <w:name w:val="toc 8"/>
    <w:basedOn w:val="Normal"/>
    <w:next w:val="Normal"/>
    <w:autoRedefine/>
    <w:uiPriority w:val="39"/>
    <w:rsid w:val="00B97B88"/>
    <w:pPr>
      <w:ind w:left="1400"/>
    </w:pPr>
    <w:rPr>
      <w:rFonts w:ascii="Times New Roman" w:hAnsi="Times New Roman"/>
      <w:bCs w:val="0"/>
      <w:sz w:val="18"/>
      <w:szCs w:val="18"/>
    </w:rPr>
  </w:style>
  <w:style w:type="paragraph" w:styleId="TOC9">
    <w:name w:val="toc 9"/>
    <w:basedOn w:val="Normal"/>
    <w:next w:val="Normal"/>
    <w:autoRedefine/>
    <w:uiPriority w:val="39"/>
    <w:rsid w:val="00B97B88"/>
    <w:pPr>
      <w:ind w:left="1600"/>
    </w:pPr>
    <w:rPr>
      <w:rFonts w:ascii="Times New Roman" w:hAnsi="Times New Roman"/>
      <w:bCs w:val="0"/>
      <w:sz w:val="18"/>
      <w:szCs w:val="18"/>
    </w:rPr>
  </w:style>
  <w:style w:type="character" w:styleId="Hyperlink">
    <w:name w:val="Hyperlink"/>
    <w:basedOn w:val="DefaultParagraphFont"/>
    <w:uiPriority w:val="99"/>
    <w:rsid w:val="00B97B88"/>
    <w:rPr>
      <w:color w:val="0000FF"/>
      <w:u w:val="single"/>
    </w:rPr>
  </w:style>
  <w:style w:type="character" w:styleId="CommentReference">
    <w:name w:val="annotation reference"/>
    <w:basedOn w:val="DefaultParagraphFont"/>
    <w:rsid w:val="004E696B"/>
    <w:rPr>
      <w:sz w:val="16"/>
      <w:szCs w:val="16"/>
    </w:rPr>
  </w:style>
  <w:style w:type="paragraph" w:styleId="CommentText">
    <w:name w:val="annotation text"/>
    <w:basedOn w:val="Normal"/>
    <w:rsid w:val="004E696B"/>
  </w:style>
  <w:style w:type="paragraph" w:styleId="CommentSubject">
    <w:name w:val="annotation subject"/>
    <w:basedOn w:val="CommentText"/>
    <w:next w:val="CommentText"/>
    <w:rsid w:val="004E696B"/>
    <w:rPr>
      <w:b/>
      <w:bCs w:val="0"/>
    </w:rPr>
  </w:style>
  <w:style w:type="paragraph" w:styleId="Footer">
    <w:name w:val="footer"/>
    <w:basedOn w:val="Normal"/>
    <w:rsid w:val="00EF48BB"/>
    <w:pPr>
      <w:tabs>
        <w:tab w:val="center" w:pos="4320"/>
        <w:tab w:val="right" w:pos="8640"/>
      </w:tabs>
    </w:pPr>
  </w:style>
  <w:style w:type="paragraph" w:styleId="HTMLAddress">
    <w:name w:val="HTML Address"/>
    <w:basedOn w:val="Normal"/>
    <w:rsid w:val="006F54E5"/>
    <w:rPr>
      <w:i/>
      <w:iCs/>
    </w:rPr>
  </w:style>
  <w:style w:type="paragraph" w:customStyle="1" w:styleId="Legalese">
    <w:name w:val="Legalese"/>
    <w:rsid w:val="00096C0F"/>
    <w:pPr>
      <w:tabs>
        <w:tab w:val="left" w:pos="4440"/>
      </w:tabs>
      <w:spacing w:after="70" w:line="140" w:lineRule="exact"/>
      <w:ind w:left="3773"/>
    </w:pPr>
    <w:rPr>
      <w:i/>
      <w:sz w:val="13"/>
    </w:rPr>
  </w:style>
  <w:style w:type="paragraph" w:customStyle="1" w:styleId="TOCTitle">
    <w:name w:val="TOC Title"/>
    <w:rsid w:val="003F0DEB"/>
    <w:pPr>
      <w:keepNext/>
      <w:autoSpaceDE w:val="0"/>
      <w:autoSpaceDN w:val="0"/>
      <w:adjustRightInd w:val="0"/>
      <w:spacing w:before="560" w:after="40" w:line="280" w:lineRule="exact"/>
    </w:pPr>
    <w:rPr>
      <w:rFonts w:ascii="Arial Narrow" w:hAnsi="Arial Narrow"/>
      <w:caps/>
      <w:sz w:val="22"/>
      <w:szCs w:val="22"/>
    </w:rPr>
  </w:style>
  <w:style w:type="character" w:styleId="PageNumber">
    <w:name w:val="page number"/>
    <w:rsid w:val="00096C0F"/>
    <w:rPr>
      <w:rFonts w:ascii="Arial" w:hAnsi="Arial"/>
      <w:dstrike w:val="0"/>
      <w:sz w:val="16"/>
      <w:bdr w:val="none" w:sz="0" w:space="0" w:color="auto"/>
      <w:vertAlign w:val="baseline"/>
    </w:rPr>
  </w:style>
  <w:style w:type="paragraph" w:customStyle="1" w:styleId="AbstractTitle">
    <w:name w:val="Abstract Title"/>
    <w:rsid w:val="00096C0F"/>
    <w:pPr>
      <w:pBdr>
        <w:top w:val="single" w:sz="4" w:space="1" w:color="auto"/>
      </w:pBdr>
      <w:spacing w:before="40" w:after="120" w:line="280" w:lineRule="exact"/>
      <w:ind w:right="144"/>
    </w:pPr>
    <w:rPr>
      <w:rFonts w:ascii="Arial" w:hAnsi="Arial"/>
      <w:b/>
      <w:sz w:val="19"/>
    </w:rPr>
  </w:style>
  <w:style w:type="paragraph" w:customStyle="1" w:styleId="Legalese-Space">
    <w:name w:val="Legalese-Space"/>
    <w:basedOn w:val="Legalese"/>
    <w:rsid w:val="00096C0F"/>
    <w:pPr>
      <w:spacing w:before="5430"/>
    </w:pPr>
  </w:style>
  <w:style w:type="paragraph" w:customStyle="1" w:styleId="AbstractText">
    <w:name w:val="Abstract Text"/>
    <w:rsid w:val="00096C0F"/>
    <w:pPr>
      <w:tabs>
        <w:tab w:val="left" w:pos="1680"/>
      </w:tabs>
      <w:spacing w:line="280" w:lineRule="exact"/>
    </w:pPr>
    <w:rPr>
      <w:rFonts w:ascii="Arial" w:hAnsi="Arial"/>
      <w:sz w:val="19"/>
    </w:rPr>
  </w:style>
  <w:style w:type="paragraph" w:customStyle="1" w:styleId="footerodd">
    <w:name w:val="footer odd"/>
    <w:basedOn w:val="Normal"/>
    <w:autoRedefine/>
    <w:rsid w:val="00096C0F"/>
    <w:pPr>
      <w:tabs>
        <w:tab w:val="left" w:pos="7200"/>
        <w:tab w:val="left" w:pos="8820"/>
      </w:tabs>
      <w:ind w:right="360" w:firstLine="360"/>
    </w:pPr>
    <w:rPr>
      <w:b/>
      <w:bCs w:val="0"/>
      <w:color w:val="auto"/>
      <w:sz w:val="15"/>
      <w:szCs w:val="24"/>
    </w:rPr>
  </w:style>
  <w:style w:type="paragraph" w:customStyle="1" w:styleId="footereven">
    <w:name w:val="footer even"/>
    <w:basedOn w:val="Normal"/>
    <w:rsid w:val="00096C0F"/>
    <w:pPr>
      <w:ind w:right="360" w:firstLine="180"/>
    </w:pPr>
    <w:rPr>
      <w:b/>
      <w:bCs w:val="0"/>
      <w:color w:val="auto"/>
      <w:sz w:val="15"/>
      <w:szCs w:val="24"/>
    </w:rPr>
  </w:style>
  <w:style w:type="paragraph" w:customStyle="1" w:styleId="MSOTs">
    <w:name w:val="MSO_Ts"/>
    <w:rsid w:val="003F0DEB"/>
    <w:pPr>
      <w:spacing w:before="80" w:line="160" w:lineRule="exact"/>
    </w:pPr>
    <w:rPr>
      <w:rFonts w:ascii="Palatino" w:hAnsi="Palatino" w:cs="Palatino"/>
      <w:sz w:val="12"/>
      <w:szCs w:val="12"/>
    </w:rPr>
  </w:style>
  <w:style w:type="paragraph" w:customStyle="1" w:styleId="MSOLegalese-Space">
    <w:name w:val="MSO_Legalese-Space"/>
    <w:basedOn w:val="MSOLegalese"/>
    <w:rsid w:val="00B14D4D"/>
    <w:pPr>
      <w:tabs>
        <w:tab w:val="left" w:pos="2403"/>
      </w:tabs>
      <w:spacing w:before="5519"/>
      <w:ind w:left="2419" w:hanging="14"/>
    </w:pPr>
  </w:style>
  <w:style w:type="character" w:styleId="FootnoteReference">
    <w:name w:val="footnote reference"/>
    <w:basedOn w:val="DefaultParagraphFont"/>
    <w:rsid w:val="00202024"/>
    <w:rPr>
      <w:vertAlign w:val="superscript"/>
    </w:rPr>
  </w:style>
  <w:style w:type="paragraph" w:styleId="FootnoteText">
    <w:name w:val="footnote text"/>
    <w:basedOn w:val="Normal"/>
    <w:rsid w:val="00202024"/>
  </w:style>
  <w:style w:type="paragraph" w:styleId="MacroText">
    <w:name w:val="macro"/>
    <w:rsid w:val="0020202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rPr>
  </w:style>
  <w:style w:type="paragraph" w:styleId="TableofAuthorities">
    <w:name w:val="table of authorities"/>
    <w:basedOn w:val="Normal"/>
    <w:next w:val="Normal"/>
    <w:rsid w:val="00202024"/>
    <w:pPr>
      <w:ind w:left="200" w:hanging="200"/>
    </w:pPr>
  </w:style>
  <w:style w:type="paragraph" w:styleId="TableofFigures">
    <w:name w:val="table of figures"/>
    <w:basedOn w:val="Normal"/>
    <w:next w:val="Normal"/>
    <w:rsid w:val="00202024"/>
    <w:pPr>
      <w:ind w:left="400" w:hanging="400"/>
    </w:pPr>
  </w:style>
  <w:style w:type="paragraph" w:styleId="TOAHeading">
    <w:name w:val="toa heading"/>
    <w:basedOn w:val="Normal"/>
    <w:next w:val="Normal"/>
    <w:rsid w:val="00202024"/>
    <w:pPr>
      <w:spacing w:before="120"/>
    </w:pPr>
    <w:rPr>
      <w:rFonts w:cs="Arial"/>
      <w:sz w:val="24"/>
      <w:szCs w:val="24"/>
    </w:rPr>
  </w:style>
  <w:style w:type="character" w:styleId="Strong">
    <w:name w:val="Strong"/>
    <w:basedOn w:val="DefaultParagraphFont"/>
    <w:qFormat/>
    <w:rsid w:val="00CA7BD4"/>
    <w:rPr>
      <w:b/>
      <w:bCs/>
    </w:rPr>
  </w:style>
  <w:style w:type="paragraph" w:styleId="NormalWeb">
    <w:name w:val="Normal (Web)"/>
    <w:rsid w:val="008A6E12"/>
    <w:rPr>
      <w:rFonts w:ascii="Arial" w:hAnsi="Arial"/>
      <w:bCs/>
      <w:color w:val="000000"/>
      <w:sz w:val="24"/>
      <w:szCs w:val="24"/>
    </w:rPr>
  </w:style>
  <w:style w:type="paragraph" w:customStyle="1" w:styleId="MSOTableHeadLargeVert">
    <w:name w:val="MSO_TableHeadLargeVert"/>
    <w:rsid w:val="00701535"/>
    <w:pPr>
      <w:spacing w:before="100" w:after="80"/>
    </w:pPr>
    <w:rPr>
      <w:rFonts w:ascii="Franklin Gothic Medium Cond" w:hAnsi="Franklin Gothic Medium Cond" w:cs="Franklin Gothic Condensed"/>
      <w:b/>
      <w:sz w:val="32"/>
    </w:rPr>
  </w:style>
  <w:style w:type="paragraph" w:customStyle="1" w:styleId="MSOTableHeadLargeHoriz">
    <w:name w:val="MSO_TableHeadLargeHoriz"/>
    <w:rsid w:val="00701535"/>
    <w:pPr>
      <w:spacing w:before="100" w:after="80"/>
    </w:pPr>
    <w:rPr>
      <w:rFonts w:ascii="Franklin Gothic Medium Cond" w:hAnsi="Franklin Gothic Medium Cond" w:cs="Franklin Gothic Condensed"/>
      <w:b/>
      <w:sz w:val="32"/>
    </w:rPr>
  </w:style>
  <w:style w:type="paragraph" w:customStyle="1" w:styleId="MSOFooterOdd">
    <w:name w:val="MSO_Footer_Odd"/>
    <w:rsid w:val="006C44BA"/>
    <w:pPr>
      <w:tabs>
        <w:tab w:val="right" w:pos="8010"/>
        <w:tab w:val="left" w:pos="8352"/>
        <w:tab w:val="right" w:pos="8775"/>
      </w:tabs>
      <w:ind w:right="-108"/>
    </w:pPr>
    <w:rPr>
      <w:rFonts w:ascii="Arial" w:hAnsi="Arial"/>
      <w:bCs/>
      <w:color w:val="000000"/>
      <w:sz w:val="16"/>
    </w:rPr>
  </w:style>
  <w:style w:type="paragraph" w:customStyle="1" w:styleId="MSOFooterEven">
    <w:name w:val="MSO_Footer_Even"/>
    <w:rsid w:val="006C44BA"/>
    <w:pPr>
      <w:tabs>
        <w:tab w:val="right" w:pos="-378"/>
        <w:tab w:val="left" w:pos="-18"/>
      </w:tabs>
      <w:ind w:left="-783" w:right="360"/>
    </w:pPr>
    <w:rPr>
      <w:rFonts w:ascii="Arial" w:hAnsi="Arial"/>
      <w:bCs/>
      <w:color w:val="000000"/>
      <w:sz w:val="16"/>
    </w:rPr>
  </w:style>
  <w:style w:type="paragraph" w:customStyle="1" w:styleId="MSOListNum2">
    <w:name w:val="MSO_ListNum2"/>
    <w:rsid w:val="00FD233B"/>
    <w:pPr>
      <w:spacing w:before="60" w:line="250" w:lineRule="atLeast"/>
      <w:ind w:left="1080" w:hanging="360"/>
    </w:pPr>
    <w:rPr>
      <w:rFonts w:ascii="Palatino Linotype" w:hAnsi="Palatino Linotype"/>
      <w:bCs/>
      <w:color w:val="000000"/>
      <w:sz w:val="21"/>
      <w:szCs w:val="21"/>
    </w:rPr>
  </w:style>
  <w:style w:type="character" w:styleId="HTMLKeyboard">
    <w:name w:val="HTML Keyboard"/>
    <w:basedOn w:val="DefaultParagraphFont"/>
    <w:rsid w:val="006F54E5"/>
    <w:rPr>
      <w:rFonts w:ascii="Courier New" w:hAnsi="Courier New" w:cs="Courier New"/>
      <w:sz w:val="20"/>
      <w:szCs w:val="20"/>
    </w:rPr>
  </w:style>
  <w:style w:type="character" w:styleId="HTMLTypewriter">
    <w:name w:val="HTML Typewriter"/>
    <w:basedOn w:val="DefaultParagraphFont"/>
    <w:rsid w:val="006F54E5"/>
    <w:rPr>
      <w:rFonts w:ascii="Courier New" w:hAnsi="Courier New" w:cs="Courier New"/>
      <w:sz w:val="20"/>
      <w:szCs w:val="20"/>
    </w:rPr>
  </w:style>
  <w:style w:type="character" w:styleId="LineNumber">
    <w:name w:val="line number"/>
    <w:basedOn w:val="DefaultParagraphFont"/>
    <w:rsid w:val="006F54E5"/>
  </w:style>
  <w:style w:type="paragraph" w:styleId="List4">
    <w:name w:val="List 4"/>
    <w:basedOn w:val="Normal"/>
    <w:rsid w:val="006F54E5"/>
    <w:pPr>
      <w:ind w:left="1440" w:hanging="360"/>
    </w:pPr>
  </w:style>
  <w:style w:type="paragraph" w:styleId="ListBullet">
    <w:name w:val="List Bullet"/>
    <w:basedOn w:val="Normal"/>
    <w:autoRedefine/>
    <w:rsid w:val="006F54E5"/>
    <w:pPr>
      <w:tabs>
        <w:tab w:val="num" w:pos="360"/>
      </w:tabs>
      <w:ind w:left="360" w:hanging="360"/>
    </w:pPr>
  </w:style>
  <w:style w:type="paragraph" w:styleId="ListBullet4">
    <w:name w:val="List Bullet 4"/>
    <w:basedOn w:val="Normal"/>
    <w:autoRedefine/>
    <w:rsid w:val="006F54E5"/>
    <w:pPr>
      <w:tabs>
        <w:tab w:val="num" w:pos="1440"/>
      </w:tabs>
      <w:ind w:left="1440" w:hanging="360"/>
    </w:pPr>
  </w:style>
  <w:style w:type="paragraph" w:styleId="ListContinue2">
    <w:name w:val="List Continue 2"/>
    <w:basedOn w:val="Normal"/>
    <w:rsid w:val="006F54E5"/>
    <w:pPr>
      <w:spacing w:after="120"/>
      <w:ind w:left="720"/>
    </w:pPr>
  </w:style>
  <w:style w:type="paragraph" w:styleId="ListContinue5">
    <w:name w:val="List Continue 5"/>
    <w:basedOn w:val="Normal"/>
    <w:rsid w:val="006F54E5"/>
    <w:pPr>
      <w:spacing w:after="120"/>
      <w:ind w:left="1800"/>
    </w:pPr>
  </w:style>
  <w:style w:type="paragraph" w:styleId="ListNumber4">
    <w:name w:val="List Number 4"/>
    <w:basedOn w:val="Normal"/>
    <w:rsid w:val="006F54E5"/>
    <w:pPr>
      <w:tabs>
        <w:tab w:val="num" w:pos="1440"/>
      </w:tabs>
      <w:ind w:left="1440" w:hanging="360"/>
    </w:pPr>
  </w:style>
  <w:style w:type="table" w:styleId="Table3Deffects1">
    <w:name w:val="Table 3D effects 1"/>
    <w:basedOn w:val="TableNormal"/>
    <w:rsid w:val="006F54E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1">
    <w:name w:val="Table Classic 1"/>
    <w:basedOn w:val="TableNormal"/>
    <w:rsid w:val="006F54E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rsid w:val="006F54E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umns3">
    <w:name w:val="Table Columns 3"/>
    <w:basedOn w:val="TableNormal"/>
    <w:rsid w:val="006F54E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Elegant">
    <w:name w:val="Table Elegant"/>
    <w:basedOn w:val="TableNormal"/>
    <w:rsid w:val="006F54E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F54E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basedOn w:val="TableNormal"/>
    <w:rsid w:val="006F54E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7">
    <w:name w:val="Table Grid 7"/>
    <w:basedOn w:val="TableNormal"/>
    <w:rsid w:val="006F54E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2">
    <w:name w:val="Table List 2"/>
    <w:basedOn w:val="TableNormal"/>
    <w:rsid w:val="006F54E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6F54E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styleId="Title">
    <w:name w:val="Title"/>
    <w:basedOn w:val="Normal"/>
    <w:qFormat/>
    <w:rsid w:val="006F54E5"/>
    <w:pPr>
      <w:spacing w:before="240" w:after="60"/>
      <w:jc w:val="center"/>
    </w:pPr>
    <w:rPr>
      <w:rFonts w:cs="Arial"/>
      <w:b/>
      <w:kern w:val="28"/>
      <w:sz w:val="32"/>
      <w:szCs w:val="32"/>
    </w:rPr>
  </w:style>
  <w:style w:type="paragraph" w:styleId="Header">
    <w:name w:val="header"/>
    <w:basedOn w:val="Normal"/>
    <w:rsid w:val="002B4E2D"/>
    <w:pPr>
      <w:tabs>
        <w:tab w:val="center" w:pos="4320"/>
        <w:tab w:val="right" w:pos="8640"/>
      </w:tabs>
    </w:pPr>
  </w:style>
  <w:style w:type="character" w:customStyle="1" w:styleId="MSOListBullet3Char">
    <w:name w:val="MSO_ListBullet3 Char"/>
    <w:basedOn w:val="DefaultParagraphFont"/>
    <w:link w:val="MSOListBullet30"/>
    <w:rsid w:val="006A2F47"/>
    <w:rPr>
      <w:rFonts w:ascii="Palatino Linotype" w:hAnsi="Palatino Linotype" w:cs="Palatino"/>
      <w:sz w:val="21"/>
      <w:szCs w:val="21"/>
      <w:lang w:val="en-US" w:eastAsia="en-US" w:bidi="ar-SA"/>
    </w:rPr>
  </w:style>
  <w:style w:type="paragraph" w:styleId="BodyText">
    <w:name w:val="Body Text"/>
    <w:basedOn w:val="Normal"/>
    <w:rsid w:val="00E65401"/>
    <w:pPr>
      <w:spacing w:after="120"/>
    </w:pPr>
    <w:rPr>
      <w:rFonts w:ascii="Times New Roman" w:eastAsia="SimSun" w:hAnsi="Times New Roman"/>
      <w:bCs w:val="0"/>
      <w:color w:val="auto"/>
      <w:sz w:val="24"/>
      <w:szCs w:val="24"/>
    </w:rPr>
  </w:style>
  <w:style w:type="paragraph" w:customStyle="1" w:styleId="MSOCoverPage">
    <w:name w:val="MSO_CoverPage"/>
    <w:basedOn w:val="MSOGuideTitle"/>
    <w:rsid w:val="00E65401"/>
    <w:rPr>
      <w:rFonts w:eastAsia="SimSun" w:cs="Arial"/>
      <w:szCs w:val="32"/>
    </w:rPr>
  </w:style>
  <w:style w:type="paragraph" w:customStyle="1" w:styleId="Normal0">
    <w:name w:val="_Normal"/>
    <w:rsid w:val="00E65401"/>
    <w:rPr>
      <w:rFonts w:eastAsia="SimSun"/>
      <w:sz w:val="24"/>
      <w:szCs w:val="24"/>
    </w:rPr>
  </w:style>
  <w:style w:type="paragraph" w:styleId="BalloonText">
    <w:name w:val="Balloon Text"/>
    <w:basedOn w:val="Normal"/>
    <w:link w:val="BalloonTextChar"/>
    <w:uiPriority w:val="99"/>
    <w:semiHidden/>
    <w:rsid w:val="00C27524"/>
    <w:rPr>
      <w:rFonts w:ascii="Tahoma" w:hAnsi="Tahoma" w:cs="Tahoma"/>
      <w:sz w:val="16"/>
      <w:szCs w:val="16"/>
    </w:rPr>
  </w:style>
  <w:style w:type="paragraph" w:styleId="BlockText">
    <w:name w:val="Block Text"/>
    <w:basedOn w:val="Normal"/>
    <w:rsid w:val="00C27524"/>
    <w:pPr>
      <w:spacing w:after="120"/>
      <w:ind w:left="1440" w:right="1440"/>
    </w:pPr>
  </w:style>
  <w:style w:type="paragraph" w:styleId="BodyText2">
    <w:name w:val="Body Text 2"/>
    <w:basedOn w:val="Normal"/>
    <w:rsid w:val="00C27524"/>
    <w:pPr>
      <w:spacing w:after="120" w:line="480" w:lineRule="auto"/>
    </w:pPr>
  </w:style>
  <w:style w:type="paragraph" w:styleId="BodyText3">
    <w:name w:val="Body Text 3"/>
    <w:basedOn w:val="Normal"/>
    <w:rsid w:val="00C27524"/>
    <w:pPr>
      <w:spacing w:after="120"/>
    </w:pPr>
    <w:rPr>
      <w:sz w:val="16"/>
      <w:szCs w:val="16"/>
    </w:rPr>
  </w:style>
  <w:style w:type="paragraph" w:styleId="BodyTextFirstIndent">
    <w:name w:val="Body Text First Indent"/>
    <w:basedOn w:val="BodyText"/>
    <w:rsid w:val="00C27524"/>
    <w:pPr>
      <w:ind w:firstLine="210"/>
    </w:pPr>
    <w:rPr>
      <w:rFonts w:ascii="Arial" w:eastAsia="Times New Roman" w:hAnsi="Arial"/>
      <w:bCs/>
      <w:color w:val="000000"/>
      <w:sz w:val="20"/>
      <w:szCs w:val="20"/>
    </w:rPr>
  </w:style>
  <w:style w:type="paragraph" w:styleId="BodyTextIndent">
    <w:name w:val="Body Text Indent"/>
    <w:basedOn w:val="Normal"/>
    <w:rsid w:val="00C27524"/>
    <w:pPr>
      <w:spacing w:after="120"/>
      <w:ind w:left="360"/>
    </w:pPr>
  </w:style>
  <w:style w:type="paragraph" w:styleId="BodyTextFirstIndent2">
    <w:name w:val="Body Text First Indent 2"/>
    <w:basedOn w:val="BodyTextIndent"/>
    <w:rsid w:val="00C27524"/>
    <w:pPr>
      <w:ind w:firstLine="210"/>
    </w:pPr>
  </w:style>
  <w:style w:type="paragraph" w:styleId="BodyTextIndent2">
    <w:name w:val="Body Text Indent 2"/>
    <w:basedOn w:val="Normal"/>
    <w:rsid w:val="00C27524"/>
    <w:pPr>
      <w:spacing w:after="120" w:line="480" w:lineRule="auto"/>
      <w:ind w:left="360"/>
    </w:pPr>
  </w:style>
  <w:style w:type="paragraph" w:styleId="BodyTextIndent3">
    <w:name w:val="Body Text Indent 3"/>
    <w:basedOn w:val="Normal"/>
    <w:rsid w:val="00C27524"/>
    <w:pPr>
      <w:spacing w:after="120"/>
      <w:ind w:left="360"/>
    </w:pPr>
    <w:rPr>
      <w:sz w:val="16"/>
      <w:szCs w:val="16"/>
    </w:rPr>
  </w:style>
  <w:style w:type="paragraph" w:styleId="Caption">
    <w:name w:val="caption"/>
    <w:basedOn w:val="Normal"/>
    <w:next w:val="Normal"/>
    <w:qFormat/>
    <w:rsid w:val="00C27524"/>
    <w:rPr>
      <w:b/>
    </w:rPr>
  </w:style>
  <w:style w:type="paragraph" w:styleId="Closing">
    <w:name w:val="Closing"/>
    <w:basedOn w:val="Normal"/>
    <w:rsid w:val="00C27524"/>
    <w:pPr>
      <w:ind w:left="4320"/>
    </w:pPr>
  </w:style>
  <w:style w:type="paragraph" w:styleId="Date">
    <w:name w:val="Date"/>
    <w:basedOn w:val="Normal"/>
    <w:next w:val="Normal"/>
    <w:rsid w:val="00C27524"/>
  </w:style>
  <w:style w:type="paragraph" w:styleId="DocumentMap">
    <w:name w:val="Document Map"/>
    <w:basedOn w:val="Normal"/>
    <w:semiHidden/>
    <w:rsid w:val="00C27524"/>
    <w:pPr>
      <w:shd w:val="clear" w:color="auto" w:fill="000080"/>
    </w:pPr>
    <w:rPr>
      <w:rFonts w:ascii="Tahoma" w:hAnsi="Tahoma" w:cs="Tahoma"/>
    </w:rPr>
  </w:style>
  <w:style w:type="paragraph" w:styleId="E-mailSignature">
    <w:name w:val="E-mail Signature"/>
    <w:basedOn w:val="Normal"/>
    <w:rsid w:val="00C27524"/>
  </w:style>
  <w:style w:type="paragraph" w:styleId="EndnoteText">
    <w:name w:val="endnote text"/>
    <w:basedOn w:val="Normal"/>
    <w:semiHidden/>
    <w:rsid w:val="00C27524"/>
  </w:style>
  <w:style w:type="paragraph" w:styleId="EnvelopeAddress">
    <w:name w:val="envelope address"/>
    <w:basedOn w:val="Normal"/>
    <w:rsid w:val="00C27524"/>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C27524"/>
    <w:rPr>
      <w:rFonts w:cs="Arial"/>
    </w:rPr>
  </w:style>
  <w:style w:type="paragraph" w:styleId="HTMLPreformatted">
    <w:name w:val="HTML Preformatted"/>
    <w:basedOn w:val="Normal"/>
    <w:rsid w:val="00C27524"/>
    <w:rPr>
      <w:rFonts w:ascii="Courier New" w:hAnsi="Courier New" w:cs="Courier New"/>
    </w:rPr>
  </w:style>
  <w:style w:type="paragraph" w:styleId="List">
    <w:name w:val="List"/>
    <w:basedOn w:val="Normal"/>
    <w:rsid w:val="00C27524"/>
    <w:pPr>
      <w:ind w:left="360" w:hanging="360"/>
    </w:pPr>
  </w:style>
  <w:style w:type="paragraph" w:styleId="List2">
    <w:name w:val="List 2"/>
    <w:basedOn w:val="Normal"/>
    <w:rsid w:val="00C27524"/>
    <w:pPr>
      <w:ind w:left="720" w:hanging="360"/>
    </w:pPr>
  </w:style>
  <w:style w:type="paragraph" w:styleId="List3">
    <w:name w:val="List 3"/>
    <w:basedOn w:val="Normal"/>
    <w:rsid w:val="00C27524"/>
    <w:pPr>
      <w:ind w:left="1080" w:hanging="360"/>
    </w:pPr>
  </w:style>
  <w:style w:type="paragraph" w:styleId="List5">
    <w:name w:val="List 5"/>
    <w:basedOn w:val="Normal"/>
    <w:rsid w:val="00C27524"/>
    <w:pPr>
      <w:ind w:left="1800" w:hanging="360"/>
    </w:pPr>
  </w:style>
  <w:style w:type="paragraph" w:styleId="ListBullet2">
    <w:name w:val="List Bullet 2"/>
    <w:basedOn w:val="Normal"/>
    <w:rsid w:val="00C27524"/>
    <w:pPr>
      <w:numPr>
        <w:numId w:val="1"/>
      </w:numPr>
    </w:pPr>
  </w:style>
  <w:style w:type="paragraph" w:styleId="ListBullet3">
    <w:name w:val="List Bullet 3"/>
    <w:basedOn w:val="Normal"/>
    <w:rsid w:val="00C27524"/>
    <w:pPr>
      <w:numPr>
        <w:numId w:val="2"/>
      </w:numPr>
    </w:pPr>
  </w:style>
  <w:style w:type="paragraph" w:styleId="ListBullet5">
    <w:name w:val="List Bullet 5"/>
    <w:basedOn w:val="Normal"/>
    <w:rsid w:val="00C27524"/>
    <w:pPr>
      <w:numPr>
        <w:numId w:val="3"/>
      </w:numPr>
    </w:pPr>
  </w:style>
  <w:style w:type="paragraph" w:styleId="ListContinue">
    <w:name w:val="List Continue"/>
    <w:basedOn w:val="Normal"/>
    <w:rsid w:val="00C27524"/>
    <w:pPr>
      <w:spacing w:after="120"/>
      <w:ind w:left="360"/>
    </w:pPr>
  </w:style>
  <w:style w:type="paragraph" w:styleId="ListContinue3">
    <w:name w:val="List Continue 3"/>
    <w:basedOn w:val="Normal"/>
    <w:rsid w:val="00C27524"/>
    <w:pPr>
      <w:spacing w:after="120"/>
      <w:ind w:left="1080"/>
    </w:pPr>
  </w:style>
  <w:style w:type="paragraph" w:styleId="ListContinue4">
    <w:name w:val="List Continue 4"/>
    <w:basedOn w:val="Normal"/>
    <w:rsid w:val="00C27524"/>
    <w:pPr>
      <w:spacing w:after="120"/>
      <w:ind w:left="1440"/>
    </w:pPr>
  </w:style>
  <w:style w:type="paragraph" w:styleId="ListNumber">
    <w:name w:val="List Number"/>
    <w:basedOn w:val="Normal"/>
    <w:rsid w:val="00C27524"/>
    <w:pPr>
      <w:numPr>
        <w:numId w:val="4"/>
      </w:numPr>
    </w:pPr>
  </w:style>
  <w:style w:type="paragraph" w:styleId="ListNumber2">
    <w:name w:val="List Number 2"/>
    <w:basedOn w:val="Normal"/>
    <w:rsid w:val="00C27524"/>
    <w:pPr>
      <w:numPr>
        <w:numId w:val="5"/>
      </w:numPr>
    </w:pPr>
  </w:style>
  <w:style w:type="paragraph" w:styleId="ListNumber3">
    <w:name w:val="List Number 3"/>
    <w:basedOn w:val="Normal"/>
    <w:rsid w:val="00C27524"/>
    <w:pPr>
      <w:numPr>
        <w:numId w:val="6"/>
      </w:numPr>
    </w:pPr>
  </w:style>
  <w:style w:type="paragraph" w:styleId="ListNumber5">
    <w:name w:val="List Number 5"/>
    <w:basedOn w:val="Normal"/>
    <w:rsid w:val="00C27524"/>
    <w:pPr>
      <w:numPr>
        <w:numId w:val="7"/>
      </w:numPr>
    </w:pPr>
  </w:style>
  <w:style w:type="paragraph" w:styleId="MessageHeader">
    <w:name w:val="Message Header"/>
    <w:basedOn w:val="Normal"/>
    <w:rsid w:val="00C27524"/>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C27524"/>
  </w:style>
  <w:style w:type="paragraph" w:styleId="PlainText">
    <w:name w:val="Plain Text"/>
    <w:basedOn w:val="Normal"/>
    <w:rsid w:val="00C27524"/>
    <w:rPr>
      <w:rFonts w:ascii="Courier New" w:hAnsi="Courier New" w:cs="Courier New"/>
    </w:rPr>
  </w:style>
  <w:style w:type="paragraph" w:styleId="Signature">
    <w:name w:val="Signature"/>
    <w:basedOn w:val="Normal"/>
    <w:rsid w:val="00C27524"/>
    <w:pPr>
      <w:ind w:left="4320"/>
    </w:pPr>
  </w:style>
  <w:style w:type="paragraph" w:styleId="Subtitle">
    <w:name w:val="Subtitle"/>
    <w:basedOn w:val="Normal"/>
    <w:qFormat/>
    <w:rsid w:val="00C27524"/>
    <w:pPr>
      <w:spacing w:after="60"/>
      <w:jc w:val="center"/>
    </w:pPr>
    <w:rPr>
      <w:rFonts w:cs="Arial"/>
      <w:sz w:val="24"/>
      <w:szCs w:val="24"/>
    </w:rPr>
  </w:style>
  <w:style w:type="table" w:styleId="Table3Deffects2">
    <w:name w:val="Table 3D effects 2"/>
    <w:basedOn w:val="TableNormal"/>
    <w:rsid w:val="00C27524"/>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27524"/>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2752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27524"/>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27524"/>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rsid w:val="00C27524"/>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27524"/>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C2752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27524"/>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27524"/>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2752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C27524"/>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2">
    <w:name w:val="Table Grid 2"/>
    <w:basedOn w:val="TableNormal"/>
    <w:rsid w:val="00C27524"/>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27524"/>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27524"/>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2752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2752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C27524"/>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27524"/>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27524"/>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6">
    <w:name w:val="Table List 6"/>
    <w:basedOn w:val="TableNormal"/>
    <w:rsid w:val="00C27524"/>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27524"/>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27524"/>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2752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C27524"/>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27524"/>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27524"/>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C27524"/>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27524"/>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275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C2752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27524"/>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27524"/>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tyle1">
    <w:name w:val="Style1"/>
    <w:basedOn w:val="MSOHead4"/>
    <w:qFormat/>
    <w:rsid w:val="00FB14C0"/>
    <w:pPr>
      <w:outlineLvl w:val="4"/>
    </w:pPr>
    <w:rPr>
      <w:rFonts w:ascii="Arial" w:hAnsi="Arial" w:cs="Arial"/>
      <w:b/>
      <w:sz w:val="24"/>
    </w:rPr>
  </w:style>
  <w:style w:type="paragraph" w:customStyle="1" w:styleId="Style2">
    <w:name w:val="Style2"/>
    <w:basedOn w:val="MSOHead3"/>
    <w:qFormat/>
    <w:rsid w:val="005847CC"/>
    <w:pPr>
      <w:outlineLvl w:val="3"/>
    </w:pPr>
    <w:rPr>
      <w:rFonts w:ascii="Arial" w:hAnsi="Arial"/>
      <w:color w:val="808080"/>
      <w:sz w:val="26"/>
    </w:rPr>
  </w:style>
  <w:style w:type="paragraph" w:customStyle="1" w:styleId="Style3">
    <w:name w:val="Style3"/>
    <w:basedOn w:val="MSOHead2"/>
    <w:qFormat/>
    <w:rsid w:val="00A21B68"/>
    <w:pPr>
      <w:outlineLvl w:val="2"/>
    </w:pPr>
    <w:rPr>
      <w:rFonts w:ascii="Arial" w:hAnsi="Arial"/>
      <w:sz w:val="30"/>
    </w:rPr>
  </w:style>
  <w:style w:type="paragraph" w:customStyle="1" w:styleId="Style4">
    <w:name w:val="Style4"/>
    <w:basedOn w:val="MSOPara"/>
    <w:qFormat/>
    <w:rsid w:val="00F92784"/>
  </w:style>
  <w:style w:type="paragraph" w:customStyle="1" w:styleId="Style5">
    <w:name w:val="Style5"/>
    <w:basedOn w:val="MSOFigure"/>
    <w:qFormat/>
    <w:rsid w:val="00704057"/>
  </w:style>
  <w:style w:type="paragraph" w:customStyle="1" w:styleId="Style6">
    <w:name w:val="Style6"/>
    <w:basedOn w:val="Style4"/>
    <w:qFormat/>
    <w:rsid w:val="00B23B74"/>
    <w:pPr>
      <w:jc w:val="both"/>
    </w:pPr>
  </w:style>
  <w:style w:type="paragraph" w:customStyle="1" w:styleId="Style7">
    <w:name w:val="Style7"/>
    <w:basedOn w:val="Style5"/>
    <w:qFormat/>
    <w:rsid w:val="007A008E"/>
  </w:style>
  <w:style w:type="paragraph" w:customStyle="1" w:styleId="Style8">
    <w:name w:val="Style8"/>
    <w:basedOn w:val="MSOFigCap"/>
    <w:qFormat/>
    <w:rsid w:val="007A008E"/>
  </w:style>
  <w:style w:type="paragraph" w:customStyle="1" w:styleId="Style9">
    <w:name w:val="Style9"/>
    <w:basedOn w:val="MSOListBullet1"/>
    <w:qFormat/>
    <w:rsid w:val="000F7524"/>
    <w:pPr>
      <w:jc w:val="both"/>
    </w:pPr>
  </w:style>
  <w:style w:type="paragraph" w:customStyle="1" w:styleId="Style10">
    <w:name w:val="Style10"/>
    <w:basedOn w:val="Style3"/>
    <w:qFormat/>
    <w:rsid w:val="00D3133D"/>
    <w:pPr>
      <w:pageBreakBefore/>
      <w:spacing w:before="120"/>
    </w:pPr>
    <w:rPr>
      <w:sz w:val="36"/>
    </w:rPr>
  </w:style>
  <w:style w:type="paragraph" w:customStyle="1" w:styleId="DocTitle">
    <w:name w:val="Doc Title"/>
    <w:basedOn w:val="Normal"/>
    <w:qFormat/>
    <w:rsid w:val="00F638E9"/>
    <w:pPr>
      <w:spacing w:after="200" w:line="276" w:lineRule="auto"/>
    </w:pPr>
    <w:rPr>
      <w:rFonts w:ascii="Tahoma" w:eastAsia="Calibri" w:hAnsi="Tahoma" w:cs="Tahoma"/>
      <w:b/>
      <w:bCs w:val="0"/>
      <w:color w:val="C00000"/>
      <w:sz w:val="30"/>
      <w:szCs w:val="22"/>
    </w:rPr>
  </w:style>
  <w:style w:type="paragraph" w:styleId="TOCHeading">
    <w:name w:val="TOC Heading"/>
    <w:basedOn w:val="Heading1"/>
    <w:next w:val="Normal"/>
    <w:uiPriority w:val="39"/>
    <w:semiHidden/>
    <w:unhideWhenUsed/>
    <w:qFormat/>
    <w:rsid w:val="00F638E9"/>
    <w:pPr>
      <w:keepLines/>
      <w:spacing w:before="480" w:after="0" w:line="276" w:lineRule="auto"/>
      <w:outlineLvl w:val="9"/>
    </w:pPr>
    <w:rPr>
      <w:rFonts w:ascii="Cambria" w:hAnsi="Cambria" w:cs="Times New Roman"/>
      <w:bCs/>
      <w:color w:val="365F91"/>
      <w:kern w:val="0"/>
      <w:sz w:val="28"/>
      <w:szCs w:val="28"/>
    </w:rPr>
  </w:style>
  <w:style w:type="paragraph" w:customStyle="1" w:styleId="Noidung">
    <w:name w:val="Noi dung"/>
    <w:basedOn w:val="Normal"/>
    <w:rsid w:val="00BA4D18"/>
    <w:pPr>
      <w:suppressAutoHyphens/>
      <w:spacing w:before="120" w:after="120"/>
      <w:ind w:left="720"/>
      <w:jc w:val="both"/>
    </w:pPr>
    <w:rPr>
      <w:rFonts w:eastAsia="Calibri" w:cs="Arial"/>
      <w:bCs w:val="0"/>
      <w:color w:val="auto"/>
      <w:szCs w:val="22"/>
      <w:lang w:eastAsia="ar-SA"/>
    </w:rPr>
  </w:style>
  <w:style w:type="paragraph" w:customStyle="1" w:styleId="Level1">
    <w:name w:val="Level 1"/>
    <w:basedOn w:val="Noidung"/>
    <w:rsid w:val="00BA4D18"/>
    <w:pPr>
      <w:pageBreakBefore/>
      <w:tabs>
        <w:tab w:val="num" w:pos="1440"/>
      </w:tabs>
      <w:spacing w:before="240" w:after="180"/>
      <w:ind w:left="432" w:hanging="576"/>
    </w:pPr>
    <w:rPr>
      <w:b/>
      <w:color w:val="17365D"/>
      <w:sz w:val="28"/>
      <w:szCs w:val="28"/>
    </w:rPr>
  </w:style>
  <w:style w:type="paragraph" w:customStyle="1" w:styleId="Level2">
    <w:name w:val="Level 2"/>
    <w:basedOn w:val="Noidung"/>
    <w:rsid w:val="00BA4D18"/>
    <w:pPr>
      <w:tabs>
        <w:tab w:val="num" w:pos="1440"/>
      </w:tabs>
      <w:spacing w:before="240"/>
      <w:ind w:left="0"/>
    </w:pPr>
    <w:rPr>
      <w:b/>
      <w:color w:val="548DD4"/>
      <w:sz w:val="24"/>
      <w:szCs w:val="24"/>
    </w:rPr>
  </w:style>
  <w:style w:type="paragraph" w:customStyle="1" w:styleId="Level3">
    <w:name w:val="Level 3"/>
    <w:basedOn w:val="Noidung"/>
    <w:rsid w:val="00BA4D18"/>
    <w:pPr>
      <w:tabs>
        <w:tab w:val="num" w:pos="1440"/>
      </w:tabs>
      <w:spacing w:before="180"/>
      <w:ind w:left="0"/>
    </w:pPr>
    <w:rPr>
      <w:color w:val="548DD4"/>
      <w:sz w:val="22"/>
    </w:rPr>
  </w:style>
  <w:style w:type="paragraph" w:customStyle="1" w:styleId="Noidung-List2">
    <w:name w:val="Noi dung - List 2"/>
    <w:basedOn w:val="Noidung"/>
    <w:rsid w:val="00BA4D18"/>
    <w:pPr>
      <w:tabs>
        <w:tab w:val="num" w:pos="1440"/>
      </w:tabs>
      <w:ind w:left="1440" w:hanging="360"/>
    </w:pPr>
  </w:style>
  <w:style w:type="paragraph" w:customStyle="1" w:styleId="Noidung-List3">
    <w:name w:val="Noi dung - List 3"/>
    <w:basedOn w:val="Noidung"/>
    <w:rsid w:val="00BA4D18"/>
    <w:pPr>
      <w:tabs>
        <w:tab w:val="num" w:pos="1440"/>
      </w:tabs>
      <w:ind w:left="1440" w:hanging="360"/>
    </w:pPr>
  </w:style>
  <w:style w:type="paragraph" w:customStyle="1" w:styleId="Noidung-Bold">
    <w:name w:val="Noi dung - Bold"/>
    <w:basedOn w:val="Noidung"/>
    <w:qFormat/>
    <w:rsid w:val="00BA4D18"/>
    <w:pPr>
      <w:spacing w:before="240"/>
    </w:pPr>
    <w:rPr>
      <w:b/>
      <w:i/>
    </w:rPr>
  </w:style>
  <w:style w:type="paragraph" w:customStyle="1" w:styleId="Style11">
    <w:name w:val="Style11"/>
    <w:basedOn w:val="Style9"/>
    <w:qFormat/>
    <w:rsid w:val="00BA4D18"/>
    <w:pPr>
      <w:numPr>
        <w:numId w:val="8"/>
      </w:numPr>
    </w:pPr>
  </w:style>
  <w:style w:type="paragraph" w:customStyle="1" w:styleId="Style12">
    <w:name w:val="Style12"/>
    <w:basedOn w:val="Style11"/>
    <w:qFormat/>
    <w:rsid w:val="00BA4D18"/>
    <w:pPr>
      <w:numPr>
        <w:ilvl w:val="1"/>
      </w:numPr>
    </w:pPr>
    <w:rPr>
      <w:lang w:val="vi-VN"/>
    </w:rPr>
  </w:style>
  <w:style w:type="paragraph" w:customStyle="1" w:styleId="Style13">
    <w:name w:val="Style13"/>
    <w:basedOn w:val="Style3"/>
    <w:qFormat/>
    <w:rsid w:val="00BA4D18"/>
    <w:rPr>
      <w:lang w:val="vi-VN"/>
    </w:rPr>
  </w:style>
  <w:style w:type="paragraph" w:customStyle="1" w:styleId="Style14">
    <w:name w:val="Style14"/>
    <w:basedOn w:val="Style2"/>
    <w:qFormat/>
    <w:rsid w:val="00BA4D18"/>
    <w:rPr>
      <w:sz w:val="22"/>
      <w:szCs w:val="22"/>
    </w:rPr>
  </w:style>
  <w:style w:type="paragraph" w:customStyle="1" w:styleId="Style15">
    <w:name w:val="Style15"/>
    <w:basedOn w:val="Style11"/>
    <w:qFormat/>
    <w:rsid w:val="00B50065"/>
    <w:pPr>
      <w:numPr>
        <w:numId w:val="0"/>
      </w:numPr>
      <w:ind w:left="360"/>
    </w:pPr>
    <w:rPr>
      <w:b/>
    </w:rPr>
  </w:style>
  <w:style w:type="character" w:customStyle="1" w:styleId="Heading6Char">
    <w:name w:val="Heading 6 Char"/>
    <w:basedOn w:val="DefaultParagraphFont"/>
    <w:link w:val="Heading6"/>
    <w:uiPriority w:val="9"/>
    <w:rsid w:val="000F149C"/>
    <w:rPr>
      <w:b/>
      <w:color w:val="000000"/>
      <w:sz w:val="22"/>
      <w:szCs w:val="22"/>
    </w:rPr>
  </w:style>
  <w:style w:type="paragraph" w:styleId="ListParagraph">
    <w:name w:val="List Paragraph"/>
    <w:basedOn w:val="Normal"/>
    <w:uiPriority w:val="34"/>
    <w:qFormat/>
    <w:rsid w:val="000F149C"/>
    <w:pPr>
      <w:spacing w:after="200" w:line="276" w:lineRule="auto"/>
      <w:ind w:left="720"/>
      <w:contextualSpacing/>
    </w:pPr>
    <w:rPr>
      <w:rFonts w:ascii="Calibri" w:eastAsia="Calibri" w:hAnsi="Calibri"/>
      <w:bCs w:val="0"/>
      <w:color w:val="auto"/>
      <w:sz w:val="22"/>
      <w:szCs w:val="22"/>
    </w:rPr>
  </w:style>
  <w:style w:type="character" w:customStyle="1" w:styleId="BalloonTextChar">
    <w:name w:val="Balloon Text Char"/>
    <w:basedOn w:val="DefaultParagraphFont"/>
    <w:link w:val="BalloonText"/>
    <w:uiPriority w:val="99"/>
    <w:semiHidden/>
    <w:rsid w:val="000F149C"/>
    <w:rPr>
      <w:rFonts w:ascii="Tahoma" w:hAnsi="Tahoma" w:cs="Tahoma"/>
      <w:bCs/>
      <w:color w:val="000000"/>
      <w:sz w:val="16"/>
      <w:szCs w:val="16"/>
    </w:rPr>
  </w:style>
  <w:style w:type="character" w:customStyle="1" w:styleId="cont1">
    <w:name w:val="cont1"/>
    <w:basedOn w:val="DefaultParagraphFont"/>
    <w:rsid w:val="000F149C"/>
  </w:style>
  <w:style w:type="character" w:customStyle="1" w:styleId="rbg1">
    <w:name w:val="rbg1"/>
    <w:basedOn w:val="DefaultParagraphFont"/>
    <w:rsid w:val="000F149C"/>
  </w:style>
  <w:style w:type="paragraph" w:customStyle="1" w:styleId="Content">
    <w:name w:val="Content"/>
    <w:basedOn w:val="Normal"/>
    <w:qFormat/>
    <w:rsid w:val="007F5DE5"/>
    <w:pPr>
      <w:spacing w:before="120" w:after="120"/>
      <w:jc w:val="both"/>
    </w:pPr>
    <w:rPr>
      <w:rFonts w:ascii="Palatino Linotype" w:hAnsi="Palatino Linotype"/>
      <w:sz w:val="21"/>
    </w:rPr>
  </w:style>
  <w:style w:type="paragraph" w:customStyle="1" w:styleId="Content-List1">
    <w:name w:val="Content - List 1"/>
    <w:basedOn w:val="Content"/>
    <w:qFormat/>
    <w:rsid w:val="00864F21"/>
    <w:pPr>
      <w:numPr>
        <w:numId w:val="9"/>
      </w:numPr>
    </w:pPr>
  </w:style>
  <w:style w:type="paragraph" w:customStyle="1" w:styleId="Content-Level2">
    <w:name w:val="Content - Level 2"/>
    <w:basedOn w:val="Content"/>
    <w:qFormat/>
    <w:rsid w:val="009E44A7"/>
    <w:pPr>
      <w:ind w:left="720"/>
    </w:pPr>
  </w:style>
  <w:style w:type="paragraph" w:customStyle="1" w:styleId="Content-List2">
    <w:name w:val="Content - List 2"/>
    <w:basedOn w:val="Content-List1"/>
    <w:qFormat/>
    <w:rsid w:val="00864F21"/>
    <w:pPr>
      <w:numPr>
        <w:ilvl w:val="1"/>
      </w:numPr>
    </w:pPr>
  </w:style>
  <w:style w:type="paragraph" w:customStyle="1" w:styleId="Style16">
    <w:name w:val="Style16"/>
    <w:basedOn w:val="Heading2"/>
    <w:qFormat/>
    <w:rsid w:val="00711E4C"/>
  </w:style>
  <w:style w:type="paragraph" w:customStyle="1" w:styleId="List20">
    <w:name w:val="List2"/>
    <w:basedOn w:val="Heading3"/>
    <w:qFormat/>
    <w:rsid w:val="00711E4C"/>
  </w:style>
  <w:style w:type="paragraph" w:customStyle="1" w:styleId="Content-step">
    <w:name w:val="Content - step"/>
    <w:basedOn w:val="ListNumber"/>
    <w:qFormat/>
    <w:rsid w:val="004D7000"/>
    <w:pPr>
      <w:numPr>
        <w:numId w:val="10"/>
      </w:numPr>
      <w:spacing w:after="120"/>
      <w:jc w:val="both"/>
    </w:pPr>
    <w:rPr>
      <w:rFonts w:ascii="Palatino Linotype" w:hAnsi="Palatino Linotype"/>
      <w:sz w:val="21"/>
      <w:szCs w:val="21"/>
    </w:rPr>
  </w:style>
  <w:style w:type="paragraph" w:customStyle="1" w:styleId="Content-steps-level2">
    <w:name w:val="Content - steps - level 2"/>
    <w:basedOn w:val="ListNumber"/>
    <w:qFormat/>
    <w:rsid w:val="00BC1A80"/>
    <w:pPr>
      <w:numPr>
        <w:ilvl w:val="1"/>
        <w:numId w:val="11"/>
      </w:numPr>
      <w:spacing w:after="120"/>
    </w:pPr>
    <w:rPr>
      <w:rFonts w:ascii="Palatino Linotype" w:hAnsi="Palatino Linotype"/>
      <w:sz w:val="21"/>
      <w:szCs w:val="21"/>
    </w:rPr>
  </w:style>
  <w:style w:type="paragraph" w:customStyle="1" w:styleId="Content-Table-Header">
    <w:name w:val="Content - Table - Header"/>
    <w:basedOn w:val="ListParagraph"/>
    <w:qFormat/>
    <w:rsid w:val="002010CC"/>
    <w:pPr>
      <w:keepNext/>
      <w:keepLines/>
      <w:autoSpaceDE w:val="0"/>
      <w:autoSpaceDN w:val="0"/>
      <w:adjustRightInd w:val="0"/>
      <w:spacing w:before="60" w:after="60" w:line="240" w:lineRule="auto"/>
      <w:ind w:left="0" w:right="245"/>
      <w:contextualSpacing w:val="0"/>
      <w:jc w:val="center"/>
    </w:pPr>
    <w:rPr>
      <w:rFonts w:ascii="Palatino Linotype" w:hAnsi="Palatino Linotype"/>
      <w:b/>
      <w:sz w:val="21"/>
    </w:rPr>
  </w:style>
  <w:style w:type="paragraph" w:customStyle="1" w:styleId="Content-Table-Content">
    <w:name w:val="Content - Table - Content"/>
    <w:basedOn w:val="ListParagraph"/>
    <w:qFormat/>
    <w:rsid w:val="002010CC"/>
    <w:pPr>
      <w:keepNext/>
      <w:keepLines/>
      <w:autoSpaceDE w:val="0"/>
      <w:autoSpaceDN w:val="0"/>
      <w:adjustRightInd w:val="0"/>
      <w:spacing w:before="60" w:after="60" w:line="240" w:lineRule="auto"/>
      <w:ind w:left="0" w:right="245"/>
      <w:contextualSpacing w:val="0"/>
    </w:pPr>
    <w:rPr>
      <w:rFonts w:ascii="Palatino Linotype" w:hAnsi="Palatino Linotype"/>
      <w:sz w:val="21"/>
    </w:rPr>
  </w:style>
  <w:style w:type="paragraph" w:customStyle="1" w:styleId="Content-steps-level3">
    <w:name w:val="Content - steps - level 3"/>
    <w:basedOn w:val="Content-steps-level2"/>
    <w:qFormat/>
    <w:rsid w:val="00D8582F"/>
    <w:pPr>
      <w:numPr>
        <w:ilvl w:val="2"/>
      </w:numPr>
    </w:pPr>
  </w:style>
  <w:style w:type="character" w:customStyle="1" w:styleId="Heading1Char">
    <w:name w:val="Heading 1 Char"/>
    <w:basedOn w:val="DefaultParagraphFont"/>
    <w:link w:val="Heading1"/>
    <w:rsid w:val="00F20D0B"/>
    <w:rPr>
      <w:rFonts w:ascii="Arial" w:hAnsi="Arial" w:cs="Arial"/>
      <w:b/>
      <w:color w:val="000000"/>
      <w:kern w:val="32"/>
      <w:sz w:val="36"/>
      <w:szCs w:val="32"/>
    </w:rPr>
  </w:style>
  <w:style w:type="numbering" w:customStyle="1" w:styleId="WWOutlineListStyle">
    <w:name w:val="WW_OutlineListStyle"/>
    <w:basedOn w:val="NoList"/>
    <w:rsid w:val="00FC0F6E"/>
    <w:pPr>
      <w:numPr>
        <w:numId w:val="13"/>
      </w:numPr>
    </w:pPr>
  </w:style>
  <w:style w:type="paragraph" w:customStyle="1" w:styleId="Level4">
    <w:name w:val="Level 4"/>
    <w:basedOn w:val="Noidung"/>
    <w:rsid w:val="00FC0F6E"/>
    <w:pPr>
      <w:autoSpaceDN w:val="0"/>
      <w:spacing w:before="60" w:after="60" w:line="276" w:lineRule="auto"/>
      <w:ind w:left="1530" w:hanging="990"/>
      <w:textAlignment w:val="baseline"/>
      <w:outlineLvl w:val="3"/>
    </w:pPr>
    <w:rPr>
      <w:i/>
      <w:color w:val="548DD4"/>
      <w:kern w:val="3"/>
      <w:sz w:val="22"/>
      <w:u w:val="single"/>
      <w:lang w:eastAsia="en-US"/>
    </w:rPr>
  </w:style>
  <w:style w:type="paragraph" w:customStyle="1" w:styleId="TableContents">
    <w:name w:val="Table Contents"/>
    <w:basedOn w:val="Normal"/>
    <w:rsid w:val="00FC0F6E"/>
    <w:pPr>
      <w:keepNext/>
      <w:suppressLineNumbers/>
      <w:suppressAutoHyphens/>
      <w:autoSpaceDN w:val="0"/>
      <w:spacing w:after="120" w:line="276" w:lineRule="auto"/>
      <w:ind w:firstLine="720"/>
      <w:textAlignment w:val="baseline"/>
    </w:pPr>
    <w:rPr>
      <w:rFonts w:ascii="Times New Roman" w:eastAsia="Calibri" w:hAnsi="Times New Roman" w:cs="Arial"/>
      <w:bCs w:val="0"/>
      <w:color w:val="auto"/>
      <w:kern w:val="3"/>
      <w:sz w:val="24"/>
      <w:szCs w:val="22"/>
    </w:rPr>
  </w:style>
  <w:style w:type="character" w:customStyle="1" w:styleId="Heading4Char">
    <w:name w:val="Heading 4 Char"/>
    <w:basedOn w:val="DefaultParagraphFont"/>
    <w:link w:val="Heading4"/>
    <w:rsid w:val="00E103C0"/>
    <w:rPr>
      <w:b/>
      <w:color w:val="000000"/>
      <w:sz w:val="24"/>
      <w:szCs w:val="28"/>
    </w:rPr>
  </w:style>
  <w:style w:type="paragraph" w:customStyle="1" w:styleId="List1">
    <w:name w:val="List1"/>
    <w:basedOn w:val="Style16"/>
    <w:qFormat/>
    <w:rsid w:val="009D2925"/>
  </w:style>
  <w:style w:type="paragraph" w:customStyle="1" w:styleId="List30">
    <w:name w:val="List3"/>
    <w:basedOn w:val="List20"/>
    <w:qFormat/>
    <w:rsid w:val="009D2925"/>
  </w:style>
  <w:style w:type="paragraph" w:customStyle="1" w:styleId="Style18">
    <w:name w:val="Style18"/>
    <w:basedOn w:val="List1"/>
    <w:qFormat/>
    <w:rsid w:val="009D2925"/>
  </w:style>
  <w:style w:type="paragraph" w:customStyle="1" w:styleId="Content-Listnumber">
    <w:name w:val="Content - List number"/>
    <w:basedOn w:val="Content-List1"/>
    <w:qFormat/>
    <w:rsid w:val="00864F21"/>
    <w:pPr>
      <w:numPr>
        <w:numId w:val="14"/>
      </w:numPr>
    </w:pPr>
  </w:style>
  <w:style w:type="paragraph" w:customStyle="1" w:styleId="Content-List3">
    <w:name w:val="Content - List 3"/>
    <w:basedOn w:val="Style12"/>
    <w:qFormat/>
    <w:rsid w:val="008C375D"/>
    <w:pPr>
      <w:numPr>
        <w:ilvl w:val="2"/>
      </w:numPr>
    </w:pPr>
  </w:style>
  <w:style w:type="character" w:customStyle="1" w:styleId="Heading3Char">
    <w:name w:val="Heading 3 Char"/>
    <w:basedOn w:val="DefaultParagraphFont"/>
    <w:link w:val="Heading3"/>
    <w:rsid w:val="003B54AE"/>
    <w:rPr>
      <w:rFonts w:ascii="Arial" w:hAnsi="Arial" w:cs="Arial"/>
      <w:b/>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925"/>
    <w:rPr>
      <w:rFonts w:ascii="Arial" w:hAnsi="Arial"/>
      <w:bCs/>
      <w:color w:val="000000"/>
    </w:rPr>
  </w:style>
  <w:style w:type="paragraph" w:styleId="Heading1">
    <w:name w:val="heading 1"/>
    <w:basedOn w:val="Normal"/>
    <w:next w:val="Normal"/>
    <w:link w:val="Heading1Char"/>
    <w:qFormat/>
    <w:rsid w:val="00F20D0B"/>
    <w:pPr>
      <w:keepNext/>
      <w:pageBreakBefore/>
      <w:numPr>
        <w:numId w:val="12"/>
      </w:numPr>
      <w:spacing w:before="240" w:after="60"/>
      <w:outlineLvl w:val="0"/>
    </w:pPr>
    <w:rPr>
      <w:rFonts w:cs="Arial"/>
      <w:b/>
      <w:bCs w:val="0"/>
      <w:kern w:val="32"/>
      <w:sz w:val="36"/>
      <w:szCs w:val="32"/>
    </w:rPr>
  </w:style>
  <w:style w:type="paragraph" w:styleId="Heading2">
    <w:name w:val="heading 2"/>
    <w:basedOn w:val="Normal"/>
    <w:next w:val="Normal"/>
    <w:qFormat/>
    <w:rsid w:val="003B54AE"/>
    <w:pPr>
      <w:keepNext/>
      <w:numPr>
        <w:ilvl w:val="1"/>
        <w:numId w:val="12"/>
      </w:numPr>
      <w:spacing w:before="240" w:after="60"/>
      <w:ind w:left="1008" w:hanging="1008"/>
      <w:outlineLvl w:val="1"/>
    </w:pPr>
    <w:rPr>
      <w:rFonts w:cs="Arial"/>
      <w:b/>
      <w:bCs w:val="0"/>
      <w:iCs/>
      <w:sz w:val="30"/>
      <w:szCs w:val="28"/>
    </w:rPr>
  </w:style>
  <w:style w:type="paragraph" w:styleId="Heading3">
    <w:name w:val="heading 3"/>
    <w:basedOn w:val="Normal"/>
    <w:next w:val="Normal"/>
    <w:link w:val="Heading3Char"/>
    <w:qFormat/>
    <w:rsid w:val="003B54AE"/>
    <w:pPr>
      <w:keepNext/>
      <w:numPr>
        <w:ilvl w:val="2"/>
        <w:numId w:val="12"/>
      </w:numPr>
      <w:spacing w:before="240" w:after="60"/>
      <w:outlineLvl w:val="2"/>
    </w:pPr>
    <w:rPr>
      <w:rFonts w:cs="Arial"/>
      <w:b/>
      <w:bCs w:val="0"/>
      <w:sz w:val="26"/>
      <w:szCs w:val="26"/>
    </w:rPr>
  </w:style>
  <w:style w:type="paragraph" w:styleId="Heading4">
    <w:name w:val="heading 4"/>
    <w:basedOn w:val="Normal"/>
    <w:next w:val="Normal"/>
    <w:link w:val="Heading4Char"/>
    <w:qFormat/>
    <w:rsid w:val="00E103C0"/>
    <w:pPr>
      <w:keepNext/>
      <w:numPr>
        <w:ilvl w:val="3"/>
        <w:numId w:val="12"/>
      </w:numPr>
      <w:spacing w:before="240" w:after="60"/>
      <w:outlineLvl w:val="3"/>
    </w:pPr>
    <w:rPr>
      <w:rFonts w:ascii="Times New Roman" w:hAnsi="Times New Roman"/>
      <w:b/>
      <w:bCs w:val="0"/>
      <w:sz w:val="24"/>
      <w:szCs w:val="28"/>
    </w:rPr>
  </w:style>
  <w:style w:type="paragraph" w:styleId="Heading5">
    <w:name w:val="heading 5"/>
    <w:basedOn w:val="Normal"/>
    <w:next w:val="Normal"/>
    <w:qFormat/>
    <w:rsid w:val="00854530"/>
    <w:pPr>
      <w:numPr>
        <w:ilvl w:val="4"/>
        <w:numId w:val="12"/>
      </w:numPr>
      <w:spacing w:before="240" w:after="60"/>
      <w:outlineLvl w:val="4"/>
    </w:pPr>
    <w:rPr>
      <w:b/>
      <w:bCs w:val="0"/>
      <w:i/>
      <w:iCs/>
      <w:sz w:val="22"/>
      <w:szCs w:val="26"/>
    </w:rPr>
  </w:style>
  <w:style w:type="paragraph" w:styleId="Heading6">
    <w:name w:val="heading 6"/>
    <w:basedOn w:val="Normal"/>
    <w:next w:val="Normal"/>
    <w:link w:val="Heading6Char"/>
    <w:uiPriority w:val="9"/>
    <w:qFormat/>
    <w:rsid w:val="00F75219"/>
    <w:pPr>
      <w:numPr>
        <w:ilvl w:val="5"/>
        <w:numId w:val="12"/>
      </w:numPr>
      <w:spacing w:before="240" w:after="60"/>
      <w:outlineLvl w:val="5"/>
    </w:pPr>
    <w:rPr>
      <w:rFonts w:ascii="Times New Roman" w:hAnsi="Times New Roman"/>
      <w:b/>
      <w:bCs w:val="0"/>
      <w:sz w:val="22"/>
      <w:szCs w:val="22"/>
    </w:rPr>
  </w:style>
  <w:style w:type="paragraph" w:styleId="Heading7">
    <w:name w:val="heading 7"/>
    <w:basedOn w:val="Normal"/>
    <w:next w:val="Normal"/>
    <w:qFormat/>
    <w:rsid w:val="00F75219"/>
    <w:pPr>
      <w:numPr>
        <w:ilvl w:val="6"/>
        <w:numId w:val="12"/>
      </w:numPr>
      <w:spacing w:before="240" w:after="60"/>
      <w:outlineLvl w:val="6"/>
    </w:pPr>
    <w:rPr>
      <w:rFonts w:ascii="Times New Roman" w:hAnsi="Times New Roman"/>
      <w:sz w:val="24"/>
    </w:rPr>
  </w:style>
  <w:style w:type="paragraph" w:styleId="Heading8">
    <w:name w:val="heading 8"/>
    <w:basedOn w:val="Normal"/>
    <w:next w:val="Normal"/>
    <w:qFormat/>
    <w:rsid w:val="00F75219"/>
    <w:pPr>
      <w:numPr>
        <w:ilvl w:val="7"/>
        <w:numId w:val="12"/>
      </w:numPr>
      <w:spacing w:before="240" w:after="60"/>
      <w:outlineLvl w:val="7"/>
    </w:pPr>
    <w:rPr>
      <w:rFonts w:ascii="Times New Roman" w:hAnsi="Times New Roman"/>
      <w:i/>
      <w:iCs/>
      <w:sz w:val="24"/>
    </w:rPr>
  </w:style>
  <w:style w:type="paragraph" w:styleId="Heading9">
    <w:name w:val="heading 9"/>
    <w:basedOn w:val="Normal"/>
    <w:next w:val="Normal"/>
    <w:qFormat/>
    <w:rsid w:val="00F75219"/>
    <w:pPr>
      <w:numPr>
        <w:ilvl w:val="8"/>
        <w:numId w:val="1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Note3">
    <w:name w:val="MSO_ListNote3"/>
    <w:basedOn w:val="MSONotePara"/>
    <w:rsid w:val="00E67772"/>
    <w:pPr>
      <w:ind w:left="1440"/>
    </w:pPr>
  </w:style>
  <w:style w:type="paragraph" w:customStyle="1" w:styleId="MSONotePara">
    <w:name w:val="MSO_NotePara"/>
    <w:rsid w:val="00F75219"/>
    <w:pPr>
      <w:keepNext/>
      <w:keepLines/>
      <w:autoSpaceDE w:val="0"/>
      <w:autoSpaceDN w:val="0"/>
      <w:adjustRightInd w:val="0"/>
      <w:spacing w:before="40" w:line="220" w:lineRule="atLeast"/>
      <w:ind w:right="245"/>
    </w:pPr>
    <w:rPr>
      <w:rFonts w:ascii="Franklin Gothic Book" w:hAnsi="Franklin Gothic Book" w:cs="ITC Franklin Gothic Book"/>
      <w:sz w:val="18"/>
      <w:szCs w:val="18"/>
    </w:rPr>
  </w:style>
  <w:style w:type="table" w:styleId="TableGrid">
    <w:name w:val="Table Grid"/>
    <w:basedOn w:val="TableNormal"/>
    <w:uiPriority w:val="59"/>
    <w:rsid w:val="001960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TableListBullet1">
    <w:name w:val="MSO_TableListBullet1"/>
    <w:basedOn w:val="MSOTableText"/>
    <w:rsid w:val="006A2F47"/>
    <w:pPr>
      <w:spacing w:line="240" w:lineRule="atLeast"/>
      <w:ind w:left="576" w:hanging="360"/>
    </w:pPr>
  </w:style>
  <w:style w:type="paragraph" w:customStyle="1" w:styleId="MSOTableText">
    <w:name w:val="MSO_TableText"/>
    <w:rsid w:val="00E32910"/>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MSOTableListNum1">
    <w:name w:val="MSO_TableListNum1"/>
    <w:basedOn w:val="MSOTableText"/>
    <w:rsid w:val="006A2F47"/>
    <w:pPr>
      <w:ind w:left="576" w:hanging="360"/>
    </w:pPr>
  </w:style>
  <w:style w:type="paragraph" w:styleId="NormalIndent">
    <w:name w:val="Normal Indent"/>
    <w:basedOn w:val="Normal"/>
    <w:rsid w:val="006F54E5"/>
    <w:pPr>
      <w:ind w:left="720"/>
    </w:pPr>
  </w:style>
  <w:style w:type="paragraph" w:customStyle="1" w:styleId="GlossaryTerm">
    <w:name w:val="Glossary Term"/>
    <w:basedOn w:val="Normal"/>
    <w:rsid w:val="00AE3BB4"/>
    <w:pPr>
      <w:spacing w:before="360" w:after="60"/>
    </w:pPr>
    <w:rPr>
      <w:b/>
      <w:bCs w:val="0"/>
    </w:rPr>
  </w:style>
  <w:style w:type="paragraph" w:customStyle="1" w:styleId="MSOChapNum">
    <w:name w:val="MSO_ChapNum"/>
    <w:next w:val="MSOPara"/>
    <w:rsid w:val="0040357B"/>
    <w:pPr>
      <w:keepNext/>
      <w:widowControl w:val="0"/>
      <w:spacing w:after="360" w:line="1900" w:lineRule="exact"/>
    </w:pPr>
    <w:rPr>
      <w:rFonts w:ascii="Franklin Gothic Medium Cond" w:hAnsi="Franklin Gothic Medium Cond"/>
      <w:bCs/>
      <w:color w:val="B2B2B2"/>
      <w:sz w:val="144"/>
      <w:szCs w:val="144"/>
    </w:rPr>
  </w:style>
  <w:style w:type="paragraph" w:customStyle="1" w:styleId="MSOPara">
    <w:name w:val="MSO_Para"/>
    <w:rsid w:val="00F75219"/>
    <w:pPr>
      <w:spacing w:before="99" w:line="250" w:lineRule="atLeast"/>
    </w:pPr>
    <w:rPr>
      <w:rFonts w:ascii="Palatino Linotype" w:hAnsi="Palatino Linotype"/>
      <w:sz w:val="21"/>
      <w:szCs w:val="60"/>
    </w:rPr>
  </w:style>
  <w:style w:type="paragraph" w:customStyle="1" w:styleId="MSOChapTitle">
    <w:name w:val="MSO_ChapTitle"/>
    <w:next w:val="MSOPara"/>
    <w:rsid w:val="006E085B"/>
    <w:pPr>
      <w:pageBreakBefore/>
      <w:widowControl w:val="0"/>
      <w:spacing w:before="40" w:after="180" w:line="600" w:lineRule="exact"/>
      <w:ind w:left="-720" w:firstLine="14"/>
    </w:pPr>
    <w:rPr>
      <w:rFonts w:ascii="Franklin Gothic Medium Cond" w:hAnsi="Franklin Gothic Medium Cond"/>
      <w:bCs/>
      <w:color w:val="000000"/>
      <w:sz w:val="60"/>
      <w:szCs w:val="60"/>
    </w:rPr>
  </w:style>
  <w:style w:type="paragraph" w:customStyle="1" w:styleId="MSOCode">
    <w:name w:val="MSO_Code"/>
    <w:rsid w:val="0040357B"/>
    <w:pPr>
      <w:spacing w:line="200" w:lineRule="atLeast"/>
      <w:ind w:left="720"/>
    </w:pPr>
    <w:rPr>
      <w:rFonts w:ascii="Lucida Sans Typewriter" w:hAnsi="Lucida Sans Typewriter"/>
      <w:bCs/>
      <w:color w:val="000000"/>
      <w:sz w:val="16"/>
      <w:szCs w:val="16"/>
    </w:rPr>
  </w:style>
  <w:style w:type="paragraph" w:customStyle="1" w:styleId="MSOCode1">
    <w:name w:val="MSO_Code1"/>
    <w:rsid w:val="0040357B"/>
    <w:pPr>
      <w:spacing w:before="40" w:line="200" w:lineRule="atLeast"/>
      <w:ind w:left="999" w:firstLine="14"/>
    </w:pPr>
    <w:rPr>
      <w:rFonts w:ascii="Lucida Sans Typewriter" w:hAnsi="Lucida Sans Typewriter"/>
      <w:bCs/>
      <w:color w:val="000000"/>
      <w:sz w:val="16"/>
      <w:szCs w:val="16"/>
    </w:rPr>
  </w:style>
  <w:style w:type="paragraph" w:customStyle="1" w:styleId="MSOCode2">
    <w:name w:val="MSO_Code2"/>
    <w:basedOn w:val="MSOCode1"/>
    <w:rsid w:val="004D6FA3"/>
    <w:pPr>
      <w:ind w:left="1267"/>
    </w:pPr>
  </w:style>
  <w:style w:type="paragraph" w:customStyle="1" w:styleId="MSOFigCap">
    <w:name w:val="MSO_FigCap"/>
    <w:next w:val="MSOPara"/>
    <w:rsid w:val="000027FA"/>
    <w:pPr>
      <w:autoSpaceDE w:val="0"/>
      <w:autoSpaceDN w:val="0"/>
      <w:adjustRightInd w:val="0"/>
      <w:spacing w:line="220" w:lineRule="atLeast"/>
      <w:ind w:left="288" w:right="245"/>
    </w:pPr>
    <w:rPr>
      <w:rFonts w:ascii="Palatino Linotype" w:hAnsi="Palatino Linotype"/>
      <w:i/>
      <w:iCs/>
      <w:sz w:val="18"/>
      <w:szCs w:val="18"/>
    </w:rPr>
  </w:style>
  <w:style w:type="paragraph" w:customStyle="1" w:styleId="MSOFigCap1">
    <w:name w:val="MSO_FigCap1"/>
    <w:next w:val="MSOPara"/>
    <w:rsid w:val="00F75219"/>
    <w:pPr>
      <w:spacing w:line="220" w:lineRule="atLeast"/>
      <w:ind w:left="1094" w:right="245"/>
    </w:pPr>
    <w:rPr>
      <w:rFonts w:ascii="Palatino Linotype" w:hAnsi="Palatino Linotype"/>
      <w:i/>
      <w:iCs/>
      <w:sz w:val="18"/>
      <w:szCs w:val="18"/>
    </w:rPr>
  </w:style>
  <w:style w:type="paragraph" w:customStyle="1" w:styleId="MSOHead1">
    <w:name w:val="MSO_Head1"/>
    <w:next w:val="MSOPara"/>
    <w:rsid w:val="006E085B"/>
    <w:pPr>
      <w:keepNext/>
      <w:spacing w:before="380" w:after="60"/>
      <w:ind w:left="-720"/>
    </w:pPr>
    <w:rPr>
      <w:rFonts w:ascii="Franklin Gothic Medium Cond" w:hAnsi="Franklin Gothic Medium Cond"/>
      <w:b/>
      <w:bCs/>
      <w:sz w:val="36"/>
      <w:szCs w:val="36"/>
    </w:rPr>
  </w:style>
  <w:style w:type="paragraph" w:customStyle="1" w:styleId="MSOHead2">
    <w:name w:val="MSO_Head2"/>
    <w:next w:val="MSOPara"/>
    <w:rsid w:val="006E085B"/>
    <w:pPr>
      <w:keepNext/>
      <w:spacing w:before="380" w:after="60"/>
    </w:pPr>
    <w:rPr>
      <w:rFonts w:ascii="Franklin Gothic Medium Cond" w:hAnsi="Franklin Gothic Medium Cond"/>
      <w:b/>
      <w:bCs/>
      <w:sz w:val="31"/>
      <w:szCs w:val="31"/>
    </w:rPr>
  </w:style>
  <w:style w:type="paragraph" w:customStyle="1" w:styleId="MSOHead3">
    <w:name w:val="MSO_Head3"/>
    <w:next w:val="MSOPara"/>
    <w:rsid w:val="006E085B"/>
    <w:pPr>
      <w:keepNext/>
      <w:spacing w:before="240" w:after="60"/>
    </w:pPr>
    <w:rPr>
      <w:rFonts w:ascii="Franklin Gothic Medium Cond" w:hAnsi="Franklin Gothic Medium Cond"/>
      <w:b/>
      <w:sz w:val="28"/>
      <w:szCs w:val="28"/>
    </w:rPr>
  </w:style>
  <w:style w:type="paragraph" w:customStyle="1" w:styleId="MSOHead4">
    <w:name w:val="MSO_Head4"/>
    <w:next w:val="MSOPara"/>
    <w:rsid w:val="006E085B"/>
    <w:pPr>
      <w:keepNext/>
      <w:spacing w:before="180" w:after="60"/>
    </w:pPr>
    <w:rPr>
      <w:rFonts w:ascii="Franklin Gothic Medium Cond" w:hAnsi="Franklin Gothic Medium Cond"/>
      <w:sz w:val="27"/>
      <w:szCs w:val="28"/>
    </w:rPr>
  </w:style>
  <w:style w:type="paragraph" w:customStyle="1" w:styleId="MSOFigNum">
    <w:name w:val="MSO_FigNum"/>
    <w:rsid w:val="00842A55"/>
    <w:rPr>
      <w:rFonts w:ascii="Franklin Gothic Medium Cond" w:hAnsi="Franklin Gothic Medium Cond"/>
      <w:i/>
      <w:sz w:val="22"/>
      <w:szCs w:val="22"/>
    </w:rPr>
  </w:style>
  <w:style w:type="paragraph" w:customStyle="1" w:styleId="MSOFigNum1">
    <w:name w:val="MSO_FigNum1"/>
    <w:rsid w:val="00842A55"/>
    <w:pPr>
      <w:ind w:left="360"/>
    </w:pPr>
    <w:rPr>
      <w:rFonts w:ascii="Franklin Gothic Medium Cond" w:hAnsi="Franklin Gothic Medium Cond"/>
      <w:i/>
      <w:sz w:val="22"/>
      <w:szCs w:val="22"/>
    </w:rPr>
  </w:style>
  <w:style w:type="paragraph" w:customStyle="1" w:styleId="MSOFigure">
    <w:name w:val="MSO_Figure"/>
    <w:rsid w:val="00842A55"/>
    <w:pPr>
      <w:keepNext/>
      <w:spacing w:before="320" w:line="260" w:lineRule="atLeast"/>
    </w:pPr>
    <w:rPr>
      <w:rFonts w:ascii="Palatino Linotype" w:hAnsi="Palatino Linotype"/>
      <w:szCs w:val="60"/>
    </w:rPr>
  </w:style>
  <w:style w:type="paragraph" w:customStyle="1" w:styleId="MSOFigure1">
    <w:name w:val="MSO_Figure1"/>
    <w:rsid w:val="00842A55"/>
    <w:pPr>
      <w:ind w:left="1094"/>
    </w:pPr>
    <w:rPr>
      <w:rFonts w:ascii="Palatino Linotype" w:hAnsi="Palatino Linotype"/>
      <w:szCs w:val="60"/>
    </w:rPr>
  </w:style>
  <w:style w:type="paragraph" w:customStyle="1" w:styleId="MSOFolioRecto">
    <w:name w:val="MSO_FolioRecto"/>
    <w:rsid w:val="00F75219"/>
    <w:pPr>
      <w:pBdr>
        <w:bottom w:val="single" w:sz="8" w:space="1" w:color="auto"/>
      </w:pBdr>
      <w:tabs>
        <w:tab w:val="right" w:pos="8640"/>
      </w:tabs>
      <w:ind w:firstLine="5400"/>
    </w:pPr>
    <w:rPr>
      <w:rFonts w:ascii="Franklin Gothic Book" w:hAnsi="Franklin Gothic Book"/>
      <w:sz w:val="18"/>
      <w:szCs w:val="24"/>
    </w:rPr>
  </w:style>
  <w:style w:type="paragraph" w:customStyle="1" w:styleId="MSOFolioVerso">
    <w:name w:val="MSO_FolioVerso"/>
    <w:rsid w:val="00842A55"/>
    <w:pPr>
      <w:tabs>
        <w:tab w:val="left" w:pos="720"/>
      </w:tabs>
    </w:pPr>
    <w:rPr>
      <w:rFonts w:ascii="Franklin Gothic Book" w:hAnsi="Franklin Gothic Book"/>
      <w:sz w:val="18"/>
      <w:szCs w:val="24"/>
    </w:rPr>
  </w:style>
  <w:style w:type="paragraph" w:customStyle="1" w:styleId="MSOLegalese">
    <w:name w:val="MSO_Legalese"/>
    <w:rsid w:val="00AF2578"/>
    <w:pPr>
      <w:autoSpaceDE w:val="0"/>
      <w:autoSpaceDN w:val="0"/>
      <w:adjustRightInd w:val="0"/>
      <w:spacing w:after="70" w:line="150" w:lineRule="atLeast"/>
      <w:ind w:left="2405" w:right="1195"/>
    </w:pPr>
    <w:rPr>
      <w:rFonts w:cs="ITC Franklin Gothic Book"/>
      <w:i/>
      <w:iCs/>
      <w:sz w:val="16"/>
      <w:szCs w:val="14"/>
    </w:rPr>
  </w:style>
  <w:style w:type="paragraph" w:customStyle="1" w:styleId="MSOListBullet1">
    <w:name w:val="MSO_ListBullet1"/>
    <w:rsid w:val="006A2F47"/>
    <w:pPr>
      <w:autoSpaceDE w:val="0"/>
      <w:autoSpaceDN w:val="0"/>
      <w:adjustRightInd w:val="0"/>
      <w:spacing w:before="60"/>
      <w:ind w:left="720" w:hanging="360"/>
    </w:pPr>
    <w:rPr>
      <w:rFonts w:ascii="Palatino Linotype" w:hAnsi="Palatino Linotype" w:cs="Palatino"/>
      <w:sz w:val="21"/>
      <w:szCs w:val="21"/>
    </w:rPr>
  </w:style>
  <w:style w:type="paragraph" w:customStyle="1" w:styleId="MSOListBullet20">
    <w:name w:val="MSO_ListBullet2"/>
    <w:link w:val="MSOListBullet2Char"/>
    <w:rsid w:val="006A2F47"/>
    <w:pPr>
      <w:spacing w:before="60"/>
      <w:ind w:left="1080" w:right="202" w:hanging="360"/>
    </w:pPr>
    <w:rPr>
      <w:rFonts w:ascii="Palatino Linotype" w:hAnsi="Palatino Linotype" w:cs="Palatino"/>
      <w:sz w:val="21"/>
      <w:szCs w:val="21"/>
    </w:rPr>
  </w:style>
  <w:style w:type="character" w:customStyle="1" w:styleId="MSOListBullet2Char">
    <w:name w:val="MSO_ListBullet2 Char"/>
    <w:basedOn w:val="DefaultParagraphFont"/>
    <w:link w:val="MSOListBullet20"/>
    <w:rsid w:val="006A2F47"/>
    <w:rPr>
      <w:rFonts w:ascii="Palatino Linotype" w:hAnsi="Palatino Linotype" w:cs="Palatino"/>
      <w:sz w:val="21"/>
      <w:szCs w:val="21"/>
      <w:lang w:val="en-US" w:eastAsia="en-US" w:bidi="ar-SA"/>
    </w:rPr>
  </w:style>
  <w:style w:type="paragraph" w:customStyle="1" w:styleId="MSOListBullet30">
    <w:name w:val="MSO_ListBullet3"/>
    <w:link w:val="MSOListBullet3Char"/>
    <w:rsid w:val="006A2F47"/>
    <w:pPr>
      <w:spacing w:before="60" w:line="250" w:lineRule="atLeast"/>
      <w:ind w:left="1440" w:right="202" w:hanging="360"/>
    </w:pPr>
    <w:rPr>
      <w:rFonts w:ascii="Palatino Linotype" w:hAnsi="Palatino Linotype" w:cs="Palatino"/>
      <w:sz w:val="21"/>
      <w:szCs w:val="21"/>
    </w:rPr>
  </w:style>
  <w:style w:type="paragraph" w:customStyle="1" w:styleId="MSOListEnd">
    <w:name w:val="MSO_ListEnd"/>
    <w:next w:val="MSOPara"/>
    <w:rsid w:val="00F75219"/>
    <w:pPr>
      <w:autoSpaceDE w:val="0"/>
      <w:autoSpaceDN w:val="0"/>
      <w:adjustRightInd w:val="0"/>
      <w:spacing w:line="20" w:lineRule="atLeast"/>
      <w:ind w:left="1000"/>
    </w:pPr>
    <w:rPr>
      <w:rFonts w:ascii="Times" w:hAnsi="Times" w:cs="Times"/>
      <w:sz w:val="8"/>
      <w:szCs w:val="8"/>
    </w:rPr>
  </w:style>
  <w:style w:type="paragraph" w:customStyle="1" w:styleId="MSOListFigCap">
    <w:name w:val="MSO_ListFigCap"/>
    <w:basedOn w:val="MSOFigCap"/>
    <w:rsid w:val="00F75219"/>
    <w:pPr>
      <w:ind w:left="1000"/>
    </w:pPr>
  </w:style>
  <w:style w:type="paragraph" w:customStyle="1" w:styleId="MSOListFigNum">
    <w:name w:val="MSO_ListFigNum"/>
    <w:basedOn w:val="MSOFigNum"/>
    <w:rsid w:val="00F75219"/>
    <w:pPr>
      <w:ind w:left="1000"/>
    </w:pPr>
  </w:style>
  <w:style w:type="paragraph" w:customStyle="1" w:styleId="MSOListNum1">
    <w:name w:val="MSO_ListNum1"/>
    <w:rsid w:val="00FD233B"/>
    <w:pPr>
      <w:spacing w:before="60" w:line="250" w:lineRule="atLeast"/>
      <w:ind w:left="720" w:right="202" w:hanging="360"/>
    </w:pPr>
    <w:rPr>
      <w:rFonts w:ascii="Palatino Linotype" w:hAnsi="Palatino Linotype" w:cs="Palatino"/>
      <w:sz w:val="21"/>
      <w:szCs w:val="21"/>
    </w:rPr>
  </w:style>
  <w:style w:type="paragraph" w:customStyle="1" w:styleId="MSOAppendixTitle">
    <w:name w:val="MSO_AppendixTitle"/>
    <w:next w:val="MSOPara"/>
    <w:rsid w:val="00E01BF6"/>
    <w:pPr>
      <w:pageBreakBefore/>
    </w:pPr>
    <w:rPr>
      <w:rFonts w:ascii="Franklin Gothic Medium Cond" w:hAnsi="Franklin Gothic Medium Cond"/>
      <w:b/>
      <w:bCs/>
      <w:sz w:val="31"/>
      <w:szCs w:val="31"/>
    </w:rPr>
  </w:style>
  <w:style w:type="paragraph" w:customStyle="1" w:styleId="MSOListPara1">
    <w:name w:val="MSO_ListPara1"/>
    <w:rsid w:val="009B79E9"/>
    <w:pPr>
      <w:autoSpaceDE w:val="0"/>
      <w:autoSpaceDN w:val="0"/>
      <w:adjustRightInd w:val="0"/>
      <w:spacing w:before="60" w:line="250" w:lineRule="atLeast"/>
      <w:ind w:left="720"/>
    </w:pPr>
    <w:rPr>
      <w:rFonts w:ascii="Palatino Linotype" w:hAnsi="Palatino Linotype" w:cs="Palatino"/>
      <w:sz w:val="21"/>
      <w:szCs w:val="21"/>
    </w:rPr>
  </w:style>
  <w:style w:type="paragraph" w:customStyle="1" w:styleId="MSOListPara2">
    <w:name w:val="MSO_ListPara2"/>
    <w:rsid w:val="00810E1F"/>
    <w:pPr>
      <w:ind w:left="1080"/>
    </w:pPr>
    <w:rPr>
      <w:rFonts w:ascii="Palatino Linotype" w:hAnsi="Palatino Linotype" w:cs="Palatino"/>
      <w:sz w:val="21"/>
      <w:szCs w:val="21"/>
    </w:rPr>
  </w:style>
  <w:style w:type="paragraph" w:customStyle="1" w:styleId="MSOListPara3">
    <w:name w:val="MSO_ListPara3"/>
    <w:rsid w:val="009E24A7"/>
    <w:pPr>
      <w:ind w:left="1440"/>
    </w:pPr>
    <w:rPr>
      <w:rFonts w:ascii="Palatino Linotype" w:hAnsi="Palatino Linotype" w:cs="Palatino"/>
      <w:sz w:val="21"/>
      <w:szCs w:val="21"/>
    </w:rPr>
  </w:style>
  <w:style w:type="paragraph" w:customStyle="1" w:styleId="MSONoteEnd">
    <w:name w:val="MSO_NoteEnd"/>
    <w:basedOn w:val="MSONotePara"/>
    <w:rsid w:val="00DE49BB"/>
    <w:pPr>
      <w:keepNext w:val="0"/>
      <w:pBdr>
        <w:bottom w:val="single" w:sz="6" w:space="0" w:color="auto"/>
        <w:between w:val="single" w:sz="6" w:space="0" w:color="auto"/>
      </w:pBdr>
      <w:spacing w:before="110" w:line="60" w:lineRule="atLeast"/>
      <w:jc w:val="both"/>
    </w:pPr>
    <w:rPr>
      <w:sz w:val="8"/>
      <w:szCs w:val="8"/>
    </w:rPr>
  </w:style>
  <w:style w:type="paragraph" w:customStyle="1" w:styleId="MSONotePara1">
    <w:name w:val="MSO_NotePara1"/>
    <w:basedOn w:val="MSONotePara"/>
    <w:rsid w:val="00F75219"/>
    <w:pPr>
      <w:ind w:left="274"/>
    </w:pPr>
  </w:style>
  <w:style w:type="paragraph" w:customStyle="1" w:styleId="MSONoteEnd1">
    <w:name w:val="MSO_NoteEnd1"/>
    <w:basedOn w:val="MSONotePara1"/>
    <w:rsid w:val="00DE49BB"/>
    <w:pPr>
      <w:keepNext w:val="0"/>
      <w:pBdr>
        <w:bottom w:val="single" w:sz="6" w:space="0" w:color="auto"/>
        <w:between w:val="single" w:sz="6" w:space="0" w:color="auto"/>
      </w:pBdr>
      <w:spacing w:before="110" w:line="60" w:lineRule="atLeast"/>
      <w:jc w:val="both"/>
    </w:pPr>
    <w:rPr>
      <w:sz w:val="8"/>
      <w:szCs w:val="8"/>
    </w:rPr>
  </w:style>
  <w:style w:type="paragraph" w:customStyle="1" w:styleId="MSONotePara2">
    <w:name w:val="MSO_NotePara2"/>
    <w:basedOn w:val="MSONotePara1"/>
    <w:rsid w:val="00F75219"/>
    <w:pPr>
      <w:ind w:left="562"/>
    </w:pPr>
  </w:style>
  <w:style w:type="paragraph" w:customStyle="1" w:styleId="MSONoteEnd2">
    <w:name w:val="MSO_NoteEnd2"/>
    <w:basedOn w:val="MSONotePara2"/>
    <w:rsid w:val="00DE49BB"/>
    <w:pPr>
      <w:keepNext w:val="0"/>
      <w:pBdr>
        <w:bottom w:val="single" w:sz="6" w:space="0" w:color="auto"/>
        <w:between w:val="single" w:sz="6" w:space="0" w:color="auto"/>
      </w:pBdr>
      <w:spacing w:before="110" w:line="60" w:lineRule="atLeast"/>
      <w:jc w:val="both"/>
    </w:pPr>
    <w:rPr>
      <w:sz w:val="8"/>
      <w:szCs w:val="8"/>
    </w:rPr>
  </w:style>
  <w:style w:type="paragraph" w:customStyle="1" w:styleId="MSONoteStart">
    <w:name w:val="MSO_NoteStart"/>
    <w:basedOn w:val="MSONotePara"/>
    <w:rsid w:val="00F75219"/>
    <w:pPr>
      <w:pBdr>
        <w:top w:val="single" w:sz="6" w:space="0" w:color="auto"/>
        <w:between w:val="single" w:sz="6" w:space="0" w:color="auto"/>
      </w:pBdr>
      <w:spacing w:before="200" w:line="60" w:lineRule="atLeast"/>
      <w:jc w:val="both"/>
    </w:pPr>
    <w:rPr>
      <w:sz w:val="8"/>
      <w:szCs w:val="8"/>
    </w:rPr>
  </w:style>
  <w:style w:type="paragraph" w:customStyle="1" w:styleId="MSONoteStart1">
    <w:name w:val="MSO_NoteStart1"/>
    <w:basedOn w:val="MSONotePara1"/>
    <w:rsid w:val="00F75219"/>
    <w:pPr>
      <w:pBdr>
        <w:top w:val="single" w:sz="6" w:space="0" w:color="auto"/>
        <w:between w:val="single" w:sz="6" w:space="0" w:color="auto"/>
      </w:pBdr>
      <w:spacing w:before="120" w:line="60" w:lineRule="atLeast"/>
      <w:jc w:val="both"/>
    </w:pPr>
    <w:rPr>
      <w:sz w:val="8"/>
      <w:szCs w:val="8"/>
    </w:rPr>
  </w:style>
  <w:style w:type="paragraph" w:customStyle="1" w:styleId="MSONoteStart2">
    <w:name w:val="MSO_NoteStart2"/>
    <w:basedOn w:val="MSONotePara2"/>
    <w:rsid w:val="00F75219"/>
    <w:pPr>
      <w:pBdr>
        <w:top w:val="single" w:sz="6" w:space="0" w:color="auto"/>
        <w:between w:val="single" w:sz="6" w:space="0" w:color="auto"/>
      </w:pBdr>
      <w:spacing w:before="200" w:line="60" w:lineRule="atLeast"/>
      <w:jc w:val="both"/>
    </w:pPr>
    <w:rPr>
      <w:sz w:val="8"/>
      <w:szCs w:val="8"/>
    </w:rPr>
  </w:style>
  <w:style w:type="paragraph" w:customStyle="1" w:styleId="MSOPara1">
    <w:name w:val="MSO_Para1"/>
    <w:basedOn w:val="MSOPara"/>
    <w:rsid w:val="00F75219"/>
    <w:pPr>
      <w:ind w:left="274" w:right="245"/>
    </w:pPr>
  </w:style>
  <w:style w:type="paragraph" w:customStyle="1" w:styleId="MSOPara2">
    <w:name w:val="MSO_Para2"/>
    <w:basedOn w:val="MSOPara"/>
    <w:rsid w:val="00F75219"/>
    <w:pPr>
      <w:ind w:left="562" w:right="245"/>
    </w:pPr>
  </w:style>
  <w:style w:type="paragraph" w:customStyle="1" w:styleId="MSOPartNum">
    <w:name w:val="MSO_PartNum"/>
    <w:next w:val="MSOPara"/>
    <w:rsid w:val="0002065A"/>
    <w:rPr>
      <w:rFonts w:ascii="Franklin Gothic Medium Cond" w:hAnsi="Franklin Gothic Medium Cond"/>
      <w:bCs/>
      <w:color w:val="B2B2B2"/>
      <w:sz w:val="144"/>
      <w:szCs w:val="144"/>
    </w:rPr>
  </w:style>
  <w:style w:type="paragraph" w:customStyle="1" w:styleId="MSOPartTitle">
    <w:name w:val="MSO_PartTitle"/>
    <w:next w:val="MSOPara"/>
    <w:rsid w:val="0002065A"/>
    <w:rPr>
      <w:rFonts w:ascii="Franklin Gothic Medium Cond" w:hAnsi="Franklin Gothic Medium Cond"/>
      <w:bCs/>
      <w:color w:val="000000"/>
      <w:sz w:val="60"/>
      <w:szCs w:val="60"/>
    </w:rPr>
  </w:style>
  <w:style w:type="paragraph" w:customStyle="1" w:styleId="MSOProcHead">
    <w:name w:val="MSO_ProcHead"/>
    <w:next w:val="MSOPara"/>
    <w:rsid w:val="0002065A"/>
    <w:pPr>
      <w:keepNext/>
      <w:autoSpaceDE w:val="0"/>
      <w:autoSpaceDN w:val="0"/>
      <w:adjustRightInd w:val="0"/>
      <w:spacing w:before="120"/>
      <w:ind w:right="202"/>
    </w:pPr>
    <w:rPr>
      <w:rFonts w:ascii="Arial" w:hAnsi="Arial" w:cs="Franklin Gothic Condensed"/>
      <w:b/>
      <w:sz w:val="21"/>
      <w:szCs w:val="21"/>
    </w:rPr>
  </w:style>
  <w:style w:type="paragraph" w:customStyle="1" w:styleId="MSOProcPara">
    <w:name w:val="MSO_ProcPara"/>
    <w:rsid w:val="002243F6"/>
    <w:pPr>
      <w:spacing w:after="60"/>
      <w:ind w:left="274" w:right="202"/>
    </w:pPr>
    <w:rPr>
      <w:rFonts w:ascii="Arial" w:hAnsi="Arial"/>
      <w:b/>
      <w:bCs/>
      <w:color w:val="000000"/>
      <w:sz w:val="18"/>
    </w:rPr>
  </w:style>
  <w:style w:type="paragraph" w:customStyle="1" w:styleId="MSOProdName">
    <w:name w:val="MSO_ProdName"/>
    <w:next w:val="MSOPara"/>
    <w:rsid w:val="002243F6"/>
    <w:pPr>
      <w:spacing w:line="660" w:lineRule="exact"/>
      <w:ind w:firstLine="720"/>
    </w:pPr>
    <w:rPr>
      <w:rFonts w:ascii="Arial" w:hAnsi="Arial"/>
      <w:bCs/>
      <w:color w:val="000000"/>
      <w:spacing w:val="-40"/>
      <w:kern w:val="56"/>
      <w:sz w:val="56"/>
    </w:rPr>
  </w:style>
  <w:style w:type="paragraph" w:customStyle="1" w:styleId="MSOScreenPara">
    <w:name w:val="MSO_ScreenPara"/>
    <w:rsid w:val="00F75219"/>
    <w:pPr>
      <w:autoSpaceDE w:val="0"/>
      <w:autoSpaceDN w:val="0"/>
      <w:adjustRightInd w:val="0"/>
      <w:spacing w:before="100" w:line="240" w:lineRule="atLeast"/>
      <w:ind w:left="1000"/>
    </w:pPr>
    <w:rPr>
      <w:rFonts w:ascii="Franklin Gothic Book" w:hAnsi="Franklin Gothic Book" w:cs="ITC Franklin Gothic Book"/>
    </w:rPr>
  </w:style>
  <w:style w:type="paragraph" w:customStyle="1" w:styleId="MSOScreenPara1">
    <w:name w:val="MSO_ScreenPara1"/>
    <w:basedOn w:val="MSOScreenPara"/>
    <w:rsid w:val="00F75219"/>
    <w:pPr>
      <w:ind w:left="1280"/>
    </w:pPr>
  </w:style>
  <w:style w:type="paragraph" w:customStyle="1" w:styleId="MSOSyntax">
    <w:name w:val="MSO_Syntax"/>
    <w:basedOn w:val="MSOPara"/>
    <w:rsid w:val="00F75219"/>
    <w:pPr>
      <w:autoSpaceDE w:val="0"/>
      <w:autoSpaceDN w:val="0"/>
      <w:adjustRightInd w:val="0"/>
      <w:spacing w:before="100"/>
    </w:pPr>
    <w:rPr>
      <w:rFonts w:cs="Palatino"/>
      <w:i/>
      <w:iCs/>
      <w:szCs w:val="21"/>
    </w:rPr>
  </w:style>
  <w:style w:type="paragraph" w:customStyle="1" w:styleId="MSOSyntax1">
    <w:name w:val="MSO_Syntax1"/>
    <w:basedOn w:val="MSOSyntax"/>
    <w:rsid w:val="00F75219"/>
    <w:pPr>
      <w:spacing w:before="60"/>
      <w:ind w:left="1000"/>
    </w:pPr>
  </w:style>
  <w:style w:type="paragraph" w:customStyle="1" w:styleId="MSOTableCap">
    <w:name w:val="MSO_TableCap"/>
    <w:rsid w:val="006945C8"/>
    <w:pPr>
      <w:autoSpaceDE w:val="0"/>
      <w:autoSpaceDN w:val="0"/>
      <w:adjustRightInd w:val="0"/>
      <w:spacing w:before="100" w:line="240" w:lineRule="atLeast"/>
      <w:ind w:left="720"/>
    </w:pPr>
    <w:rPr>
      <w:rFonts w:ascii="Franklin Gothic Medium Cond" w:hAnsi="Franklin Gothic Medium Cond" w:cs="Franklin Gothic Condensed"/>
    </w:rPr>
  </w:style>
  <w:style w:type="paragraph" w:customStyle="1" w:styleId="MSOTableCap1">
    <w:name w:val="MSO_TableCap1"/>
    <w:rsid w:val="006945C8"/>
    <w:pPr>
      <w:autoSpaceDE w:val="0"/>
      <w:autoSpaceDN w:val="0"/>
      <w:adjustRightInd w:val="0"/>
      <w:spacing w:before="100" w:line="240" w:lineRule="atLeast"/>
      <w:ind w:left="994"/>
    </w:pPr>
    <w:rPr>
      <w:rFonts w:ascii="Franklin Gothic Medium Cond" w:hAnsi="Franklin Gothic Medium Cond" w:cs="Franklin Gothic Condensed"/>
    </w:rPr>
  </w:style>
  <w:style w:type="paragraph" w:customStyle="1" w:styleId="MSOTableCap2">
    <w:name w:val="MSO_TableCap2"/>
    <w:basedOn w:val="MSOTableCap1"/>
    <w:rsid w:val="00F75219"/>
    <w:pPr>
      <w:ind w:left="1440"/>
    </w:pPr>
  </w:style>
  <w:style w:type="paragraph" w:customStyle="1" w:styleId="MSOTableHead">
    <w:name w:val="MSO_TableHead"/>
    <w:rsid w:val="00E32910"/>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Head1">
    <w:name w:val="MSO_TableHead1"/>
    <w:rsid w:val="00E32910"/>
    <w:pPr>
      <w:keepNext/>
      <w:autoSpaceDE w:val="0"/>
      <w:autoSpaceDN w:val="0"/>
      <w:adjustRightInd w:val="0"/>
      <w:spacing w:before="100" w:after="80" w:line="240" w:lineRule="atLeast"/>
      <w:ind w:left="720"/>
    </w:pPr>
    <w:rPr>
      <w:rFonts w:ascii="Franklin Gothic Medium Cond" w:hAnsi="Franklin Gothic Medium Cond" w:cs="Franklin Gothic Condensed"/>
    </w:rPr>
  </w:style>
  <w:style w:type="paragraph" w:customStyle="1" w:styleId="MSOTableHead2">
    <w:name w:val="MSO_TableHead2"/>
    <w:rsid w:val="00E32910"/>
    <w:pPr>
      <w:keepNext/>
      <w:spacing w:before="100" w:after="80" w:line="240" w:lineRule="atLeast"/>
      <w:ind w:left="1440"/>
    </w:pPr>
    <w:rPr>
      <w:rFonts w:ascii="Franklin Gothic Medium Cond" w:hAnsi="Franklin Gothic Medium Cond" w:cs="Franklin Gothic Condensed"/>
    </w:rPr>
  </w:style>
  <w:style w:type="paragraph" w:customStyle="1" w:styleId="MSOTableText1">
    <w:name w:val="MSO_TableText1"/>
    <w:rsid w:val="00E32910"/>
    <w:pPr>
      <w:autoSpaceDE w:val="0"/>
      <w:autoSpaceDN w:val="0"/>
      <w:adjustRightInd w:val="0"/>
      <w:spacing w:before="80" w:line="220" w:lineRule="atLeast"/>
      <w:ind w:left="720"/>
    </w:pPr>
    <w:rPr>
      <w:rFonts w:ascii="Franklin Gothic Book" w:hAnsi="Franklin Gothic Book" w:cs="ITC Franklin Gothic Book"/>
      <w:sz w:val="18"/>
      <w:szCs w:val="18"/>
    </w:rPr>
  </w:style>
  <w:style w:type="paragraph" w:customStyle="1" w:styleId="MSOTableText2">
    <w:name w:val="MSO_TableText2"/>
    <w:rsid w:val="00E32910"/>
    <w:pPr>
      <w:spacing w:before="80" w:line="220" w:lineRule="atLeast"/>
      <w:ind w:left="1440"/>
    </w:pPr>
    <w:rPr>
      <w:rFonts w:ascii="Franklin Gothic Book" w:hAnsi="Franklin Gothic Book" w:cs="ITC Franklin Gothic Book"/>
      <w:sz w:val="18"/>
      <w:szCs w:val="18"/>
    </w:rPr>
  </w:style>
  <w:style w:type="paragraph" w:customStyle="1" w:styleId="MSOTableTextSmall">
    <w:name w:val="MSO_TableTextSmall"/>
    <w:rsid w:val="00F75219"/>
    <w:pPr>
      <w:autoSpaceDE w:val="0"/>
      <w:autoSpaceDN w:val="0"/>
      <w:adjustRightInd w:val="0"/>
      <w:spacing w:line="180" w:lineRule="atLeast"/>
      <w:ind w:left="720"/>
    </w:pPr>
    <w:rPr>
      <w:rFonts w:ascii="Franklin Gothic Book" w:hAnsi="Franklin Gothic Book" w:cs="ITC Franklin Gothic Book"/>
      <w:sz w:val="14"/>
      <w:szCs w:val="14"/>
    </w:rPr>
  </w:style>
  <w:style w:type="paragraph" w:customStyle="1" w:styleId="MSOTe">
    <w:name w:val="MSO_Te"/>
    <w:next w:val="MSOPara"/>
    <w:rsid w:val="00DC5F4D"/>
    <w:pPr>
      <w:autoSpaceDE w:val="0"/>
      <w:autoSpaceDN w:val="0"/>
      <w:adjustRightInd w:val="0"/>
      <w:spacing w:before="40" w:line="40" w:lineRule="exact"/>
      <w:ind w:left="720"/>
    </w:pPr>
    <w:rPr>
      <w:rFonts w:ascii="Palatino" w:hAnsi="Palatino" w:cs="Palatino"/>
      <w:sz w:val="12"/>
      <w:szCs w:val="12"/>
    </w:rPr>
  </w:style>
  <w:style w:type="paragraph" w:customStyle="1" w:styleId="MSOTerm">
    <w:name w:val="MSO_Term"/>
    <w:next w:val="MSOPara"/>
    <w:rsid w:val="00F75219"/>
    <w:pPr>
      <w:keepNext/>
      <w:autoSpaceDE w:val="0"/>
      <w:autoSpaceDN w:val="0"/>
      <w:adjustRightInd w:val="0"/>
      <w:spacing w:before="120" w:line="240" w:lineRule="atLeast"/>
      <w:ind w:left="720"/>
    </w:pPr>
    <w:rPr>
      <w:rFonts w:ascii="Franklin Gothic Medium Cond" w:hAnsi="Franklin Gothic Medium Cond" w:cs="Franklin Gothic Condensed"/>
    </w:rPr>
  </w:style>
  <w:style w:type="paragraph" w:customStyle="1" w:styleId="MSOTOCChapNum">
    <w:name w:val="MSO_TOC_ChapNum"/>
    <w:rsid w:val="00F75219"/>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rPr>
  </w:style>
  <w:style w:type="paragraph" w:customStyle="1" w:styleId="MSOTOCChapTitle">
    <w:name w:val="MSO_TOC_ChapTitle"/>
    <w:rsid w:val="00F75219"/>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rPr>
  </w:style>
  <w:style w:type="paragraph" w:customStyle="1" w:styleId="MSOTOCHead1">
    <w:name w:val="MSO_TOC_Head1"/>
    <w:rsid w:val="00F75219"/>
    <w:pPr>
      <w:tabs>
        <w:tab w:val="right" w:leader="dot" w:pos="8700"/>
      </w:tabs>
      <w:autoSpaceDE w:val="0"/>
      <w:autoSpaceDN w:val="0"/>
      <w:adjustRightInd w:val="0"/>
      <w:spacing w:line="240" w:lineRule="atLeast"/>
      <w:ind w:left="960" w:hanging="240"/>
    </w:pPr>
    <w:rPr>
      <w:rFonts w:ascii="Franklin Gothic Book" w:hAnsi="Franklin Gothic Book" w:cs="ITC Franklin Gothic Book"/>
    </w:rPr>
  </w:style>
  <w:style w:type="paragraph" w:customStyle="1" w:styleId="GlossaryDescription">
    <w:name w:val="Glossary Description"/>
    <w:basedOn w:val="Normal"/>
    <w:rsid w:val="00AE3BB4"/>
    <w:pPr>
      <w:ind w:left="63"/>
    </w:pPr>
    <w:rPr>
      <w:sz w:val="18"/>
    </w:rPr>
  </w:style>
  <w:style w:type="paragraph" w:customStyle="1" w:styleId="MSOListNum3">
    <w:name w:val="MSO_ListNum3"/>
    <w:rsid w:val="00FD233B"/>
    <w:pPr>
      <w:spacing w:before="60" w:line="250" w:lineRule="atLeast"/>
      <w:ind w:left="1440" w:hanging="360"/>
    </w:pPr>
    <w:rPr>
      <w:rFonts w:ascii="Palatino Linotype" w:hAnsi="Palatino Linotype" w:cs="Palatino"/>
      <w:sz w:val="21"/>
      <w:szCs w:val="21"/>
    </w:rPr>
  </w:style>
  <w:style w:type="paragraph" w:customStyle="1" w:styleId="GlossarySectionHead">
    <w:name w:val="Glossary Section Head"/>
    <w:basedOn w:val="Normal"/>
    <w:rsid w:val="00916885"/>
    <w:pPr>
      <w:autoSpaceDE w:val="0"/>
      <w:autoSpaceDN w:val="0"/>
      <w:adjustRightInd w:val="0"/>
      <w:spacing w:after="580" w:line="600" w:lineRule="atLeast"/>
    </w:pPr>
    <w:rPr>
      <w:rFonts w:ascii="Arial Black" w:hAnsi="Arial Black"/>
      <w:spacing w:val="15"/>
      <w:sz w:val="40"/>
      <w:szCs w:val="60"/>
    </w:rPr>
  </w:style>
  <w:style w:type="paragraph" w:styleId="Index1">
    <w:name w:val="index 1"/>
    <w:basedOn w:val="Normal"/>
    <w:next w:val="Normal"/>
    <w:autoRedefine/>
    <w:rsid w:val="00397620"/>
    <w:rPr>
      <w:rFonts w:ascii="Times New Roman" w:hAnsi="Times New Roman"/>
      <w:b/>
    </w:rPr>
  </w:style>
  <w:style w:type="paragraph" w:styleId="Index2">
    <w:name w:val="index 2"/>
    <w:basedOn w:val="Normal"/>
    <w:next w:val="Normal"/>
    <w:autoRedefine/>
    <w:rsid w:val="00202024"/>
    <w:pPr>
      <w:ind w:left="400" w:hanging="200"/>
    </w:pPr>
    <w:rPr>
      <w:rFonts w:ascii="Times New Roman" w:hAnsi="Times New Roman"/>
      <w:b/>
    </w:rPr>
  </w:style>
  <w:style w:type="paragraph" w:styleId="Index3">
    <w:name w:val="index 3"/>
    <w:basedOn w:val="Normal"/>
    <w:next w:val="Normal"/>
    <w:autoRedefine/>
    <w:rsid w:val="00202024"/>
    <w:pPr>
      <w:ind w:left="600" w:hanging="200"/>
    </w:pPr>
    <w:rPr>
      <w:rFonts w:ascii="Times New Roman" w:hAnsi="Times New Roman"/>
      <w:b/>
    </w:rPr>
  </w:style>
  <w:style w:type="paragraph" w:styleId="Index4">
    <w:name w:val="index 4"/>
    <w:basedOn w:val="Normal"/>
    <w:next w:val="Normal"/>
    <w:autoRedefine/>
    <w:rsid w:val="00202024"/>
    <w:pPr>
      <w:ind w:left="800" w:hanging="200"/>
    </w:pPr>
    <w:rPr>
      <w:rFonts w:ascii="Times New Roman" w:hAnsi="Times New Roman"/>
      <w:b/>
    </w:rPr>
  </w:style>
  <w:style w:type="paragraph" w:styleId="Index5">
    <w:name w:val="index 5"/>
    <w:basedOn w:val="Normal"/>
    <w:next w:val="Normal"/>
    <w:autoRedefine/>
    <w:rsid w:val="00202024"/>
    <w:pPr>
      <w:ind w:left="1000" w:hanging="200"/>
    </w:pPr>
    <w:rPr>
      <w:rFonts w:ascii="Times New Roman" w:hAnsi="Times New Roman"/>
      <w:b/>
    </w:rPr>
  </w:style>
  <w:style w:type="paragraph" w:styleId="Index6">
    <w:name w:val="index 6"/>
    <w:basedOn w:val="Normal"/>
    <w:next w:val="Normal"/>
    <w:autoRedefine/>
    <w:rsid w:val="00202024"/>
    <w:pPr>
      <w:ind w:left="1200" w:hanging="200"/>
    </w:pPr>
    <w:rPr>
      <w:rFonts w:ascii="Times New Roman" w:hAnsi="Times New Roman"/>
      <w:b/>
    </w:rPr>
  </w:style>
  <w:style w:type="paragraph" w:styleId="Index7">
    <w:name w:val="index 7"/>
    <w:basedOn w:val="Normal"/>
    <w:next w:val="Normal"/>
    <w:autoRedefine/>
    <w:rsid w:val="00202024"/>
    <w:pPr>
      <w:ind w:left="1400" w:hanging="200"/>
    </w:pPr>
    <w:rPr>
      <w:rFonts w:ascii="Times New Roman" w:hAnsi="Times New Roman"/>
      <w:b/>
    </w:rPr>
  </w:style>
  <w:style w:type="paragraph" w:styleId="Index8">
    <w:name w:val="index 8"/>
    <w:basedOn w:val="Normal"/>
    <w:next w:val="Normal"/>
    <w:autoRedefine/>
    <w:rsid w:val="00202024"/>
    <w:pPr>
      <w:ind w:left="1600" w:hanging="200"/>
    </w:pPr>
    <w:rPr>
      <w:rFonts w:ascii="Times New Roman" w:hAnsi="Times New Roman"/>
      <w:b/>
    </w:rPr>
  </w:style>
  <w:style w:type="paragraph" w:styleId="Index9">
    <w:name w:val="index 9"/>
    <w:basedOn w:val="Normal"/>
    <w:next w:val="Normal"/>
    <w:autoRedefine/>
    <w:rsid w:val="00202024"/>
    <w:pPr>
      <w:ind w:left="1800" w:hanging="200"/>
    </w:pPr>
    <w:rPr>
      <w:rFonts w:ascii="Times New Roman" w:hAnsi="Times New Roman"/>
      <w:b/>
    </w:rPr>
  </w:style>
  <w:style w:type="paragraph" w:styleId="IndexHeading">
    <w:name w:val="index heading"/>
    <w:basedOn w:val="Normal"/>
    <w:next w:val="Index1"/>
    <w:rsid w:val="00F75219"/>
    <w:pPr>
      <w:spacing w:before="120" w:after="120"/>
    </w:pPr>
    <w:rPr>
      <w:rFonts w:ascii="Times New Roman" w:hAnsi="Times New Roman"/>
      <w:b/>
      <w:bCs w:val="0"/>
      <w:i/>
      <w:iCs/>
    </w:rPr>
  </w:style>
  <w:style w:type="paragraph" w:customStyle="1" w:styleId="MSOGuideTitle">
    <w:name w:val="MSO_GuideTitle"/>
    <w:next w:val="MSOPara"/>
    <w:rsid w:val="004F3D3D"/>
    <w:pPr>
      <w:widowControl w:val="0"/>
      <w:spacing w:before="40" w:after="180" w:line="600" w:lineRule="exact"/>
      <w:ind w:firstLine="14"/>
    </w:pPr>
    <w:rPr>
      <w:rFonts w:ascii="Arial" w:hAnsi="Arial"/>
      <w:b/>
      <w:bCs/>
      <w:color w:val="000000"/>
      <w:sz w:val="32"/>
      <w:szCs w:val="64"/>
    </w:rPr>
  </w:style>
  <w:style w:type="paragraph" w:customStyle="1" w:styleId="MSOHead5">
    <w:name w:val="MSO_Head5"/>
    <w:next w:val="MSOPara"/>
    <w:rsid w:val="006E085B"/>
    <w:pPr>
      <w:keepNext/>
      <w:spacing w:before="120" w:after="60"/>
    </w:pPr>
    <w:rPr>
      <w:rFonts w:ascii="Franklin Gothic Medium Cond" w:hAnsi="Franklin Gothic Medium Cond"/>
      <w:b/>
      <w:sz w:val="25"/>
      <w:szCs w:val="28"/>
    </w:rPr>
  </w:style>
  <w:style w:type="paragraph" w:customStyle="1" w:styleId="MSOHead6">
    <w:name w:val="MSO_Head6"/>
    <w:next w:val="MSOPara"/>
    <w:rsid w:val="006E085B"/>
    <w:pPr>
      <w:keepNext/>
      <w:spacing w:before="100" w:after="60"/>
    </w:pPr>
    <w:rPr>
      <w:rFonts w:ascii="Franklin Gothic Medium Cond" w:hAnsi="Franklin Gothic Medium Cond"/>
      <w:sz w:val="24"/>
      <w:szCs w:val="28"/>
    </w:rPr>
  </w:style>
  <w:style w:type="paragraph" w:customStyle="1" w:styleId="MSOHead7">
    <w:name w:val="MSO_Head7"/>
    <w:next w:val="MSOPara"/>
    <w:rsid w:val="006E085B"/>
    <w:pPr>
      <w:keepNext/>
      <w:spacing w:before="80" w:after="60"/>
    </w:pPr>
    <w:rPr>
      <w:rFonts w:ascii="Franklin Gothic Medium Cond" w:hAnsi="Franklin Gothic Medium Cond"/>
      <w:i/>
      <w:sz w:val="22"/>
      <w:szCs w:val="22"/>
    </w:rPr>
  </w:style>
  <w:style w:type="paragraph" w:customStyle="1" w:styleId="MSOListNote1">
    <w:name w:val="MSO_ListNote1"/>
    <w:basedOn w:val="MSONotePara"/>
    <w:rsid w:val="009B79E9"/>
    <w:pPr>
      <w:ind w:left="720"/>
    </w:pPr>
  </w:style>
  <w:style w:type="paragraph" w:customStyle="1" w:styleId="MSOListNote2">
    <w:name w:val="MSO_ListNote2"/>
    <w:basedOn w:val="MSONotePara"/>
    <w:rsid w:val="009B79E9"/>
    <w:pPr>
      <w:ind w:left="1080"/>
    </w:pPr>
  </w:style>
  <w:style w:type="paragraph" w:customStyle="1" w:styleId="MSOLisPara3">
    <w:name w:val="MSO_LisPara3"/>
    <w:basedOn w:val="MSONotePara"/>
    <w:rsid w:val="009B79E9"/>
    <w:pPr>
      <w:ind w:left="1440"/>
    </w:pPr>
  </w:style>
  <w:style w:type="paragraph" w:customStyle="1" w:styleId="MSOListNoteStart1">
    <w:name w:val="MSO_ListNoteStart1"/>
    <w:basedOn w:val="MSOListPara1"/>
    <w:rsid w:val="00997D94"/>
    <w:pPr>
      <w:keepNext/>
      <w:pBdr>
        <w:top w:val="single" w:sz="4" w:space="1" w:color="auto"/>
      </w:pBdr>
      <w:spacing w:before="120" w:line="60" w:lineRule="atLeast"/>
      <w:ind w:left="706"/>
    </w:pPr>
    <w:rPr>
      <w:sz w:val="8"/>
    </w:rPr>
  </w:style>
  <w:style w:type="paragraph" w:customStyle="1" w:styleId="MSOListNoteEnd1">
    <w:name w:val="MSO_ListNoteEnd1"/>
    <w:basedOn w:val="MSOListNote1"/>
    <w:rsid w:val="009B79E9"/>
    <w:pPr>
      <w:pBdr>
        <w:bottom w:val="single" w:sz="4" w:space="1" w:color="auto"/>
      </w:pBdr>
      <w:spacing w:line="60" w:lineRule="atLeast"/>
      <w:ind w:left="691"/>
    </w:pPr>
    <w:rPr>
      <w:sz w:val="8"/>
    </w:rPr>
  </w:style>
  <w:style w:type="paragraph" w:customStyle="1" w:styleId="MSOListNoteStart2">
    <w:name w:val="MSO_ListNoteStart2"/>
    <w:basedOn w:val="MSOListPara2"/>
    <w:rsid w:val="00997D94"/>
    <w:pPr>
      <w:keepNext/>
      <w:pBdr>
        <w:top w:val="single" w:sz="4" w:space="1" w:color="auto"/>
      </w:pBdr>
      <w:spacing w:before="80" w:line="60" w:lineRule="atLeast"/>
      <w:ind w:left="1051" w:firstLine="14"/>
    </w:pPr>
    <w:rPr>
      <w:sz w:val="8"/>
    </w:rPr>
  </w:style>
  <w:style w:type="paragraph" w:customStyle="1" w:styleId="MSOListNoteStart3">
    <w:name w:val="MSO_ListNoteStart3"/>
    <w:basedOn w:val="MSOListPara3"/>
    <w:rsid w:val="00997D94"/>
    <w:pPr>
      <w:pBdr>
        <w:top w:val="single" w:sz="4" w:space="1" w:color="auto"/>
      </w:pBdr>
      <w:spacing w:before="80" w:line="60" w:lineRule="atLeast"/>
    </w:pPr>
    <w:rPr>
      <w:sz w:val="8"/>
    </w:rPr>
  </w:style>
  <w:style w:type="paragraph" w:customStyle="1" w:styleId="MSOListNoteEnd2">
    <w:name w:val="MSO_ListNoteEnd2"/>
    <w:basedOn w:val="MSOListNote2"/>
    <w:rsid w:val="009B79E9"/>
    <w:pPr>
      <w:pBdr>
        <w:bottom w:val="single" w:sz="4" w:space="1" w:color="auto"/>
      </w:pBdr>
      <w:spacing w:before="80" w:line="60" w:lineRule="atLeast"/>
      <w:ind w:right="-43"/>
    </w:pPr>
    <w:rPr>
      <w:sz w:val="8"/>
      <w:szCs w:val="8"/>
    </w:rPr>
  </w:style>
  <w:style w:type="paragraph" w:customStyle="1" w:styleId="MSOListNoteEnd3">
    <w:name w:val="MSO_ListNoteEnd3"/>
    <w:basedOn w:val="MSOListNote3"/>
    <w:rsid w:val="009B79E9"/>
    <w:pPr>
      <w:pBdr>
        <w:bottom w:val="single" w:sz="4" w:space="1" w:color="auto"/>
      </w:pBdr>
      <w:spacing w:before="80" w:line="60" w:lineRule="atLeast"/>
    </w:pPr>
    <w:rPr>
      <w:sz w:val="8"/>
    </w:rPr>
  </w:style>
  <w:style w:type="paragraph" w:styleId="Salutation">
    <w:name w:val="Salutation"/>
    <w:basedOn w:val="Normal"/>
    <w:next w:val="Normal"/>
    <w:rsid w:val="006F54E5"/>
  </w:style>
  <w:style w:type="paragraph" w:customStyle="1" w:styleId="TOCTitleMSA">
    <w:name w:val="TOC_Title_MSA"/>
    <w:rsid w:val="00C02F09"/>
    <w:pPr>
      <w:keepNext/>
      <w:autoSpaceDE w:val="0"/>
      <w:autoSpaceDN w:val="0"/>
      <w:adjustRightInd w:val="0"/>
      <w:spacing w:before="340" w:after="20" w:line="380" w:lineRule="atLeast"/>
      <w:ind w:left="-720"/>
    </w:pPr>
    <w:rPr>
      <w:rFonts w:ascii="Arial" w:hAnsi="Arial"/>
      <w:bCs/>
      <w:color w:val="000000"/>
      <w:sz w:val="34"/>
      <w:szCs w:val="34"/>
    </w:rPr>
  </w:style>
  <w:style w:type="paragraph" w:styleId="TOC1">
    <w:name w:val="toc 1"/>
    <w:basedOn w:val="Normal"/>
    <w:next w:val="Normal"/>
    <w:autoRedefine/>
    <w:uiPriority w:val="39"/>
    <w:qFormat/>
    <w:rsid w:val="0046387F"/>
    <w:pPr>
      <w:tabs>
        <w:tab w:val="left" w:pos="600"/>
        <w:tab w:val="right" w:leader="dot" w:pos="8630"/>
      </w:tabs>
      <w:spacing w:before="120" w:after="120"/>
    </w:pPr>
    <w:rPr>
      <w:b/>
      <w:sz w:val="28"/>
    </w:rPr>
  </w:style>
  <w:style w:type="paragraph" w:styleId="TOC2">
    <w:name w:val="toc 2"/>
    <w:basedOn w:val="Normal"/>
    <w:next w:val="Normal"/>
    <w:autoRedefine/>
    <w:uiPriority w:val="39"/>
    <w:qFormat/>
    <w:rsid w:val="003C6009"/>
    <w:pPr>
      <w:tabs>
        <w:tab w:val="left" w:pos="800"/>
        <w:tab w:val="right" w:leader="dot" w:pos="8630"/>
      </w:tabs>
      <w:spacing w:before="60"/>
    </w:pPr>
    <w:rPr>
      <w:b/>
      <w:bCs w:val="0"/>
      <w:sz w:val="22"/>
    </w:rPr>
  </w:style>
  <w:style w:type="paragraph" w:styleId="TOC3">
    <w:name w:val="toc 3"/>
    <w:basedOn w:val="Normal"/>
    <w:next w:val="Normal"/>
    <w:autoRedefine/>
    <w:uiPriority w:val="39"/>
    <w:qFormat/>
    <w:rsid w:val="0043499F"/>
    <w:pPr>
      <w:tabs>
        <w:tab w:val="left" w:pos="800"/>
        <w:tab w:val="right" w:leader="dot" w:pos="8630"/>
      </w:tabs>
      <w:spacing w:before="60"/>
    </w:pPr>
    <w:rPr>
      <w:bCs w:val="0"/>
      <w:i/>
      <w:iCs/>
    </w:rPr>
  </w:style>
  <w:style w:type="paragraph" w:styleId="TOC4">
    <w:name w:val="toc 4"/>
    <w:basedOn w:val="Normal"/>
    <w:next w:val="Normal"/>
    <w:autoRedefine/>
    <w:uiPriority w:val="39"/>
    <w:rsid w:val="0043499F"/>
    <w:pPr>
      <w:tabs>
        <w:tab w:val="left" w:pos="389"/>
        <w:tab w:val="left" w:pos="1400"/>
        <w:tab w:val="right" w:leader="dot" w:pos="8630"/>
      </w:tabs>
    </w:pPr>
    <w:rPr>
      <w:bCs w:val="0"/>
      <w:sz w:val="18"/>
      <w:szCs w:val="18"/>
    </w:rPr>
  </w:style>
  <w:style w:type="paragraph" w:styleId="TOC5">
    <w:name w:val="toc 5"/>
    <w:basedOn w:val="Normal"/>
    <w:next w:val="Normal"/>
    <w:autoRedefine/>
    <w:uiPriority w:val="39"/>
    <w:rsid w:val="00B97B88"/>
    <w:pPr>
      <w:ind w:left="800"/>
    </w:pPr>
    <w:rPr>
      <w:rFonts w:ascii="Times New Roman" w:hAnsi="Times New Roman"/>
      <w:bCs w:val="0"/>
      <w:sz w:val="18"/>
      <w:szCs w:val="18"/>
    </w:rPr>
  </w:style>
  <w:style w:type="paragraph" w:styleId="TOC6">
    <w:name w:val="toc 6"/>
    <w:basedOn w:val="Normal"/>
    <w:next w:val="Normal"/>
    <w:autoRedefine/>
    <w:uiPriority w:val="39"/>
    <w:rsid w:val="00B97B88"/>
    <w:pPr>
      <w:ind w:left="1000"/>
    </w:pPr>
    <w:rPr>
      <w:rFonts w:ascii="Times New Roman" w:hAnsi="Times New Roman"/>
      <w:bCs w:val="0"/>
      <w:sz w:val="18"/>
      <w:szCs w:val="18"/>
    </w:rPr>
  </w:style>
  <w:style w:type="paragraph" w:styleId="TOC7">
    <w:name w:val="toc 7"/>
    <w:basedOn w:val="Normal"/>
    <w:next w:val="Normal"/>
    <w:autoRedefine/>
    <w:uiPriority w:val="39"/>
    <w:rsid w:val="00B97B88"/>
    <w:pPr>
      <w:ind w:left="1200"/>
    </w:pPr>
    <w:rPr>
      <w:rFonts w:ascii="Times New Roman" w:hAnsi="Times New Roman"/>
      <w:bCs w:val="0"/>
      <w:sz w:val="18"/>
      <w:szCs w:val="18"/>
    </w:rPr>
  </w:style>
  <w:style w:type="paragraph" w:styleId="TOC8">
    <w:name w:val="toc 8"/>
    <w:basedOn w:val="Normal"/>
    <w:next w:val="Normal"/>
    <w:autoRedefine/>
    <w:uiPriority w:val="39"/>
    <w:rsid w:val="00B97B88"/>
    <w:pPr>
      <w:ind w:left="1400"/>
    </w:pPr>
    <w:rPr>
      <w:rFonts w:ascii="Times New Roman" w:hAnsi="Times New Roman"/>
      <w:bCs w:val="0"/>
      <w:sz w:val="18"/>
      <w:szCs w:val="18"/>
    </w:rPr>
  </w:style>
  <w:style w:type="paragraph" w:styleId="TOC9">
    <w:name w:val="toc 9"/>
    <w:basedOn w:val="Normal"/>
    <w:next w:val="Normal"/>
    <w:autoRedefine/>
    <w:uiPriority w:val="39"/>
    <w:rsid w:val="00B97B88"/>
    <w:pPr>
      <w:ind w:left="1600"/>
    </w:pPr>
    <w:rPr>
      <w:rFonts w:ascii="Times New Roman" w:hAnsi="Times New Roman"/>
      <w:bCs w:val="0"/>
      <w:sz w:val="18"/>
      <w:szCs w:val="18"/>
    </w:rPr>
  </w:style>
  <w:style w:type="character" w:styleId="Hyperlink">
    <w:name w:val="Hyperlink"/>
    <w:basedOn w:val="DefaultParagraphFont"/>
    <w:uiPriority w:val="99"/>
    <w:rsid w:val="00B97B88"/>
    <w:rPr>
      <w:color w:val="0000FF"/>
      <w:u w:val="single"/>
    </w:rPr>
  </w:style>
  <w:style w:type="character" w:styleId="CommentReference">
    <w:name w:val="annotation reference"/>
    <w:basedOn w:val="DefaultParagraphFont"/>
    <w:rsid w:val="004E696B"/>
    <w:rPr>
      <w:sz w:val="16"/>
      <w:szCs w:val="16"/>
    </w:rPr>
  </w:style>
  <w:style w:type="paragraph" w:styleId="CommentText">
    <w:name w:val="annotation text"/>
    <w:basedOn w:val="Normal"/>
    <w:rsid w:val="004E696B"/>
  </w:style>
  <w:style w:type="paragraph" w:styleId="CommentSubject">
    <w:name w:val="annotation subject"/>
    <w:basedOn w:val="CommentText"/>
    <w:next w:val="CommentText"/>
    <w:rsid w:val="004E696B"/>
    <w:rPr>
      <w:b/>
      <w:bCs w:val="0"/>
    </w:rPr>
  </w:style>
  <w:style w:type="paragraph" w:styleId="Footer">
    <w:name w:val="footer"/>
    <w:basedOn w:val="Normal"/>
    <w:rsid w:val="00EF48BB"/>
    <w:pPr>
      <w:tabs>
        <w:tab w:val="center" w:pos="4320"/>
        <w:tab w:val="right" w:pos="8640"/>
      </w:tabs>
    </w:pPr>
  </w:style>
  <w:style w:type="paragraph" w:styleId="HTMLAddress">
    <w:name w:val="HTML Address"/>
    <w:basedOn w:val="Normal"/>
    <w:rsid w:val="006F54E5"/>
    <w:rPr>
      <w:i/>
      <w:iCs/>
    </w:rPr>
  </w:style>
  <w:style w:type="paragraph" w:customStyle="1" w:styleId="Legalese">
    <w:name w:val="Legalese"/>
    <w:rsid w:val="00096C0F"/>
    <w:pPr>
      <w:tabs>
        <w:tab w:val="left" w:pos="4440"/>
      </w:tabs>
      <w:spacing w:after="70" w:line="140" w:lineRule="exact"/>
      <w:ind w:left="3773"/>
    </w:pPr>
    <w:rPr>
      <w:i/>
      <w:sz w:val="13"/>
    </w:rPr>
  </w:style>
  <w:style w:type="paragraph" w:customStyle="1" w:styleId="TOCTitle">
    <w:name w:val="TOC Title"/>
    <w:rsid w:val="003F0DEB"/>
    <w:pPr>
      <w:keepNext/>
      <w:autoSpaceDE w:val="0"/>
      <w:autoSpaceDN w:val="0"/>
      <w:adjustRightInd w:val="0"/>
      <w:spacing w:before="560" w:after="40" w:line="280" w:lineRule="exact"/>
    </w:pPr>
    <w:rPr>
      <w:rFonts w:ascii="Arial Narrow" w:hAnsi="Arial Narrow"/>
      <w:caps/>
      <w:sz w:val="22"/>
      <w:szCs w:val="22"/>
    </w:rPr>
  </w:style>
  <w:style w:type="character" w:styleId="PageNumber">
    <w:name w:val="page number"/>
    <w:rsid w:val="00096C0F"/>
    <w:rPr>
      <w:rFonts w:ascii="Arial" w:hAnsi="Arial"/>
      <w:dstrike w:val="0"/>
      <w:sz w:val="16"/>
      <w:bdr w:val="none" w:sz="0" w:space="0" w:color="auto"/>
      <w:vertAlign w:val="baseline"/>
    </w:rPr>
  </w:style>
  <w:style w:type="paragraph" w:customStyle="1" w:styleId="AbstractTitle">
    <w:name w:val="Abstract Title"/>
    <w:rsid w:val="00096C0F"/>
    <w:pPr>
      <w:pBdr>
        <w:top w:val="single" w:sz="4" w:space="1" w:color="auto"/>
      </w:pBdr>
      <w:spacing w:before="40" w:after="120" w:line="280" w:lineRule="exact"/>
      <w:ind w:right="144"/>
    </w:pPr>
    <w:rPr>
      <w:rFonts w:ascii="Arial" w:hAnsi="Arial"/>
      <w:b/>
      <w:sz w:val="19"/>
    </w:rPr>
  </w:style>
  <w:style w:type="paragraph" w:customStyle="1" w:styleId="Legalese-Space">
    <w:name w:val="Legalese-Space"/>
    <w:basedOn w:val="Legalese"/>
    <w:rsid w:val="00096C0F"/>
    <w:pPr>
      <w:spacing w:before="5430"/>
    </w:pPr>
  </w:style>
  <w:style w:type="paragraph" w:customStyle="1" w:styleId="AbstractText">
    <w:name w:val="Abstract Text"/>
    <w:rsid w:val="00096C0F"/>
    <w:pPr>
      <w:tabs>
        <w:tab w:val="left" w:pos="1680"/>
      </w:tabs>
      <w:spacing w:line="280" w:lineRule="exact"/>
    </w:pPr>
    <w:rPr>
      <w:rFonts w:ascii="Arial" w:hAnsi="Arial"/>
      <w:sz w:val="19"/>
    </w:rPr>
  </w:style>
  <w:style w:type="paragraph" w:customStyle="1" w:styleId="footerodd">
    <w:name w:val="footer odd"/>
    <w:basedOn w:val="Normal"/>
    <w:autoRedefine/>
    <w:rsid w:val="00096C0F"/>
    <w:pPr>
      <w:tabs>
        <w:tab w:val="left" w:pos="7200"/>
        <w:tab w:val="left" w:pos="8820"/>
      </w:tabs>
      <w:ind w:right="360" w:firstLine="360"/>
    </w:pPr>
    <w:rPr>
      <w:b/>
      <w:bCs w:val="0"/>
      <w:color w:val="auto"/>
      <w:sz w:val="15"/>
      <w:szCs w:val="24"/>
    </w:rPr>
  </w:style>
  <w:style w:type="paragraph" w:customStyle="1" w:styleId="footereven">
    <w:name w:val="footer even"/>
    <w:basedOn w:val="Normal"/>
    <w:rsid w:val="00096C0F"/>
    <w:pPr>
      <w:ind w:right="360" w:firstLine="180"/>
    </w:pPr>
    <w:rPr>
      <w:b/>
      <w:bCs w:val="0"/>
      <w:color w:val="auto"/>
      <w:sz w:val="15"/>
      <w:szCs w:val="24"/>
    </w:rPr>
  </w:style>
  <w:style w:type="paragraph" w:customStyle="1" w:styleId="MSOTs">
    <w:name w:val="MSO_Ts"/>
    <w:rsid w:val="003F0DEB"/>
    <w:pPr>
      <w:spacing w:before="80" w:line="160" w:lineRule="exact"/>
    </w:pPr>
    <w:rPr>
      <w:rFonts w:ascii="Palatino" w:hAnsi="Palatino" w:cs="Palatino"/>
      <w:sz w:val="12"/>
      <w:szCs w:val="12"/>
    </w:rPr>
  </w:style>
  <w:style w:type="paragraph" w:customStyle="1" w:styleId="MSOLegalese-Space">
    <w:name w:val="MSO_Legalese-Space"/>
    <w:basedOn w:val="MSOLegalese"/>
    <w:rsid w:val="00B14D4D"/>
    <w:pPr>
      <w:tabs>
        <w:tab w:val="left" w:pos="2403"/>
      </w:tabs>
      <w:spacing w:before="5519"/>
      <w:ind w:left="2419" w:hanging="14"/>
    </w:pPr>
  </w:style>
  <w:style w:type="character" w:styleId="FootnoteReference">
    <w:name w:val="footnote reference"/>
    <w:basedOn w:val="DefaultParagraphFont"/>
    <w:rsid w:val="00202024"/>
    <w:rPr>
      <w:vertAlign w:val="superscript"/>
    </w:rPr>
  </w:style>
  <w:style w:type="paragraph" w:styleId="FootnoteText">
    <w:name w:val="footnote text"/>
    <w:basedOn w:val="Normal"/>
    <w:rsid w:val="00202024"/>
  </w:style>
  <w:style w:type="paragraph" w:styleId="MacroText">
    <w:name w:val="macro"/>
    <w:rsid w:val="0020202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rPr>
  </w:style>
  <w:style w:type="paragraph" w:styleId="TableofAuthorities">
    <w:name w:val="table of authorities"/>
    <w:basedOn w:val="Normal"/>
    <w:next w:val="Normal"/>
    <w:rsid w:val="00202024"/>
    <w:pPr>
      <w:ind w:left="200" w:hanging="200"/>
    </w:pPr>
  </w:style>
  <w:style w:type="paragraph" w:styleId="TableofFigures">
    <w:name w:val="table of figures"/>
    <w:basedOn w:val="Normal"/>
    <w:next w:val="Normal"/>
    <w:rsid w:val="00202024"/>
    <w:pPr>
      <w:ind w:left="400" w:hanging="400"/>
    </w:pPr>
  </w:style>
  <w:style w:type="paragraph" w:styleId="TOAHeading">
    <w:name w:val="toa heading"/>
    <w:basedOn w:val="Normal"/>
    <w:next w:val="Normal"/>
    <w:rsid w:val="00202024"/>
    <w:pPr>
      <w:spacing w:before="120"/>
    </w:pPr>
    <w:rPr>
      <w:rFonts w:cs="Arial"/>
      <w:sz w:val="24"/>
      <w:szCs w:val="24"/>
    </w:rPr>
  </w:style>
  <w:style w:type="character" w:styleId="Strong">
    <w:name w:val="Strong"/>
    <w:basedOn w:val="DefaultParagraphFont"/>
    <w:qFormat/>
    <w:rsid w:val="00CA7BD4"/>
    <w:rPr>
      <w:b/>
      <w:bCs/>
    </w:rPr>
  </w:style>
  <w:style w:type="paragraph" w:styleId="NormalWeb">
    <w:name w:val="Normal (Web)"/>
    <w:rsid w:val="008A6E12"/>
    <w:rPr>
      <w:rFonts w:ascii="Arial" w:hAnsi="Arial"/>
      <w:bCs/>
      <w:color w:val="000000"/>
      <w:sz w:val="24"/>
      <w:szCs w:val="24"/>
    </w:rPr>
  </w:style>
  <w:style w:type="paragraph" w:customStyle="1" w:styleId="MSOTableHeadLargeVert">
    <w:name w:val="MSO_TableHeadLargeVert"/>
    <w:rsid w:val="00701535"/>
    <w:pPr>
      <w:spacing w:before="100" w:after="80"/>
    </w:pPr>
    <w:rPr>
      <w:rFonts w:ascii="Franklin Gothic Medium Cond" w:hAnsi="Franklin Gothic Medium Cond" w:cs="Franklin Gothic Condensed"/>
      <w:b/>
      <w:sz w:val="32"/>
    </w:rPr>
  </w:style>
  <w:style w:type="paragraph" w:customStyle="1" w:styleId="MSOTableHeadLargeHoriz">
    <w:name w:val="MSO_TableHeadLargeHoriz"/>
    <w:rsid w:val="00701535"/>
    <w:pPr>
      <w:spacing w:before="100" w:after="80"/>
    </w:pPr>
    <w:rPr>
      <w:rFonts w:ascii="Franklin Gothic Medium Cond" w:hAnsi="Franklin Gothic Medium Cond" w:cs="Franklin Gothic Condensed"/>
      <w:b/>
      <w:sz w:val="32"/>
    </w:rPr>
  </w:style>
  <w:style w:type="paragraph" w:customStyle="1" w:styleId="MSOFooterOdd">
    <w:name w:val="MSO_Footer_Odd"/>
    <w:rsid w:val="006C44BA"/>
    <w:pPr>
      <w:tabs>
        <w:tab w:val="right" w:pos="8010"/>
        <w:tab w:val="left" w:pos="8352"/>
        <w:tab w:val="right" w:pos="8775"/>
      </w:tabs>
      <w:ind w:right="-108"/>
    </w:pPr>
    <w:rPr>
      <w:rFonts w:ascii="Arial" w:hAnsi="Arial"/>
      <w:bCs/>
      <w:color w:val="000000"/>
      <w:sz w:val="16"/>
    </w:rPr>
  </w:style>
  <w:style w:type="paragraph" w:customStyle="1" w:styleId="MSOFooterEven">
    <w:name w:val="MSO_Footer_Even"/>
    <w:rsid w:val="006C44BA"/>
    <w:pPr>
      <w:tabs>
        <w:tab w:val="right" w:pos="-378"/>
        <w:tab w:val="left" w:pos="-18"/>
      </w:tabs>
      <w:ind w:left="-783" w:right="360"/>
    </w:pPr>
    <w:rPr>
      <w:rFonts w:ascii="Arial" w:hAnsi="Arial"/>
      <w:bCs/>
      <w:color w:val="000000"/>
      <w:sz w:val="16"/>
    </w:rPr>
  </w:style>
  <w:style w:type="paragraph" w:customStyle="1" w:styleId="MSOListNum2">
    <w:name w:val="MSO_ListNum2"/>
    <w:rsid w:val="00FD233B"/>
    <w:pPr>
      <w:spacing w:before="60" w:line="250" w:lineRule="atLeast"/>
      <w:ind w:left="1080" w:hanging="360"/>
    </w:pPr>
    <w:rPr>
      <w:rFonts w:ascii="Palatino Linotype" w:hAnsi="Palatino Linotype"/>
      <w:bCs/>
      <w:color w:val="000000"/>
      <w:sz w:val="21"/>
      <w:szCs w:val="21"/>
    </w:rPr>
  </w:style>
  <w:style w:type="character" w:styleId="HTMLKeyboard">
    <w:name w:val="HTML Keyboard"/>
    <w:basedOn w:val="DefaultParagraphFont"/>
    <w:rsid w:val="006F54E5"/>
    <w:rPr>
      <w:rFonts w:ascii="Courier New" w:hAnsi="Courier New" w:cs="Courier New"/>
      <w:sz w:val="20"/>
      <w:szCs w:val="20"/>
    </w:rPr>
  </w:style>
  <w:style w:type="character" w:styleId="HTMLTypewriter">
    <w:name w:val="HTML Typewriter"/>
    <w:basedOn w:val="DefaultParagraphFont"/>
    <w:rsid w:val="006F54E5"/>
    <w:rPr>
      <w:rFonts w:ascii="Courier New" w:hAnsi="Courier New" w:cs="Courier New"/>
      <w:sz w:val="20"/>
      <w:szCs w:val="20"/>
    </w:rPr>
  </w:style>
  <w:style w:type="character" w:styleId="LineNumber">
    <w:name w:val="line number"/>
    <w:basedOn w:val="DefaultParagraphFont"/>
    <w:rsid w:val="006F54E5"/>
  </w:style>
  <w:style w:type="paragraph" w:styleId="List4">
    <w:name w:val="List 4"/>
    <w:basedOn w:val="Normal"/>
    <w:rsid w:val="006F54E5"/>
    <w:pPr>
      <w:ind w:left="1440" w:hanging="360"/>
    </w:pPr>
  </w:style>
  <w:style w:type="paragraph" w:styleId="ListBullet">
    <w:name w:val="List Bullet"/>
    <w:basedOn w:val="Normal"/>
    <w:autoRedefine/>
    <w:rsid w:val="006F54E5"/>
    <w:pPr>
      <w:tabs>
        <w:tab w:val="num" w:pos="360"/>
      </w:tabs>
      <w:ind w:left="360" w:hanging="360"/>
    </w:pPr>
  </w:style>
  <w:style w:type="paragraph" w:styleId="ListBullet4">
    <w:name w:val="List Bullet 4"/>
    <w:basedOn w:val="Normal"/>
    <w:autoRedefine/>
    <w:rsid w:val="006F54E5"/>
    <w:pPr>
      <w:tabs>
        <w:tab w:val="num" w:pos="1440"/>
      </w:tabs>
      <w:ind w:left="1440" w:hanging="360"/>
    </w:pPr>
  </w:style>
  <w:style w:type="paragraph" w:styleId="ListContinue2">
    <w:name w:val="List Continue 2"/>
    <w:basedOn w:val="Normal"/>
    <w:rsid w:val="006F54E5"/>
    <w:pPr>
      <w:spacing w:after="120"/>
      <w:ind w:left="720"/>
    </w:pPr>
  </w:style>
  <w:style w:type="paragraph" w:styleId="ListContinue5">
    <w:name w:val="List Continue 5"/>
    <w:basedOn w:val="Normal"/>
    <w:rsid w:val="006F54E5"/>
    <w:pPr>
      <w:spacing w:after="120"/>
      <w:ind w:left="1800"/>
    </w:pPr>
  </w:style>
  <w:style w:type="paragraph" w:styleId="ListNumber4">
    <w:name w:val="List Number 4"/>
    <w:basedOn w:val="Normal"/>
    <w:rsid w:val="006F54E5"/>
    <w:pPr>
      <w:tabs>
        <w:tab w:val="num" w:pos="1440"/>
      </w:tabs>
      <w:ind w:left="1440" w:hanging="360"/>
    </w:pPr>
  </w:style>
  <w:style w:type="table" w:styleId="Table3Deffects1">
    <w:name w:val="Table 3D effects 1"/>
    <w:basedOn w:val="TableNormal"/>
    <w:rsid w:val="006F54E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1">
    <w:name w:val="Table Classic 1"/>
    <w:basedOn w:val="TableNormal"/>
    <w:rsid w:val="006F54E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rsid w:val="006F54E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umns3">
    <w:name w:val="Table Columns 3"/>
    <w:basedOn w:val="TableNormal"/>
    <w:rsid w:val="006F54E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Elegant">
    <w:name w:val="Table Elegant"/>
    <w:basedOn w:val="TableNormal"/>
    <w:rsid w:val="006F54E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F54E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basedOn w:val="TableNormal"/>
    <w:rsid w:val="006F54E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7">
    <w:name w:val="Table Grid 7"/>
    <w:basedOn w:val="TableNormal"/>
    <w:rsid w:val="006F54E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2">
    <w:name w:val="Table List 2"/>
    <w:basedOn w:val="TableNormal"/>
    <w:rsid w:val="006F54E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6F54E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styleId="Title">
    <w:name w:val="Title"/>
    <w:basedOn w:val="Normal"/>
    <w:qFormat/>
    <w:rsid w:val="006F54E5"/>
    <w:pPr>
      <w:spacing w:before="240" w:after="60"/>
      <w:jc w:val="center"/>
    </w:pPr>
    <w:rPr>
      <w:rFonts w:cs="Arial"/>
      <w:b/>
      <w:kern w:val="28"/>
      <w:sz w:val="32"/>
      <w:szCs w:val="32"/>
    </w:rPr>
  </w:style>
  <w:style w:type="paragraph" w:styleId="Header">
    <w:name w:val="header"/>
    <w:basedOn w:val="Normal"/>
    <w:rsid w:val="002B4E2D"/>
    <w:pPr>
      <w:tabs>
        <w:tab w:val="center" w:pos="4320"/>
        <w:tab w:val="right" w:pos="8640"/>
      </w:tabs>
    </w:pPr>
  </w:style>
  <w:style w:type="character" w:customStyle="1" w:styleId="MSOListBullet3Char">
    <w:name w:val="MSO_ListBullet3 Char"/>
    <w:basedOn w:val="DefaultParagraphFont"/>
    <w:link w:val="MSOListBullet30"/>
    <w:rsid w:val="006A2F47"/>
    <w:rPr>
      <w:rFonts w:ascii="Palatino Linotype" w:hAnsi="Palatino Linotype" w:cs="Palatino"/>
      <w:sz w:val="21"/>
      <w:szCs w:val="21"/>
      <w:lang w:val="en-US" w:eastAsia="en-US" w:bidi="ar-SA"/>
    </w:rPr>
  </w:style>
  <w:style w:type="paragraph" w:styleId="BodyText">
    <w:name w:val="Body Text"/>
    <w:basedOn w:val="Normal"/>
    <w:rsid w:val="00E65401"/>
    <w:pPr>
      <w:spacing w:after="120"/>
    </w:pPr>
    <w:rPr>
      <w:rFonts w:ascii="Times New Roman" w:eastAsia="SimSun" w:hAnsi="Times New Roman"/>
      <w:bCs w:val="0"/>
      <w:color w:val="auto"/>
      <w:sz w:val="24"/>
      <w:szCs w:val="24"/>
    </w:rPr>
  </w:style>
  <w:style w:type="paragraph" w:customStyle="1" w:styleId="MSOCoverPage">
    <w:name w:val="MSO_CoverPage"/>
    <w:basedOn w:val="MSOGuideTitle"/>
    <w:rsid w:val="00E65401"/>
    <w:rPr>
      <w:rFonts w:eastAsia="SimSun" w:cs="Arial"/>
      <w:szCs w:val="32"/>
    </w:rPr>
  </w:style>
  <w:style w:type="paragraph" w:customStyle="1" w:styleId="Normal0">
    <w:name w:val="_Normal"/>
    <w:rsid w:val="00E65401"/>
    <w:rPr>
      <w:rFonts w:eastAsia="SimSun"/>
      <w:sz w:val="24"/>
      <w:szCs w:val="24"/>
    </w:rPr>
  </w:style>
  <w:style w:type="paragraph" w:styleId="BalloonText">
    <w:name w:val="Balloon Text"/>
    <w:basedOn w:val="Normal"/>
    <w:link w:val="BalloonTextChar"/>
    <w:uiPriority w:val="99"/>
    <w:semiHidden/>
    <w:rsid w:val="00C27524"/>
    <w:rPr>
      <w:rFonts w:ascii="Tahoma" w:hAnsi="Tahoma" w:cs="Tahoma"/>
      <w:sz w:val="16"/>
      <w:szCs w:val="16"/>
    </w:rPr>
  </w:style>
  <w:style w:type="paragraph" w:styleId="BlockText">
    <w:name w:val="Block Text"/>
    <w:basedOn w:val="Normal"/>
    <w:rsid w:val="00C27524"/>
    <w:pPr>
      <w:spacing w:after="120"/>
      <w:ind w:left="1440" w:right="1440"/>
    </w:pPr>
  </w:style>
  <w:style w:type="paragraph" w:styleId="BodyText2">
    <w:name w:val="Body Text 2"/>
    <w:basedOn w:val="Normal"/>
    <w:rsid w:val="00C27524"/>
    <w:pPr>
      <w:spacing w:after="120" w:line="480" w:lineRule="auto"/>
    </w:pPr>
  </w:style>
  <w:style w:type="paragraph" w:styleId="BodyText3">
    <w:name w:val="Body Text 3"/>
    <w:basedOn w:val="Normal"/>
    <w:rsid w:val="00C27524"/>
    <w:pPr>
      <w:spacing w:after="120"/>
    </w:pPr>
    <w:rPr>
      <w:sz w:val="16"/>
      <w:szCs w:val="16"/>
    </w:rPr>
  </w:style>
  <w:style w:type="paragraph" w:styleId="BodyTextFirstIndent">
    <w:name w:val="Body Text First Indent"/>
    <w:basedOn w:val="BodyText"/>
    <w:rsid w:val="00C27524"/>
    <w:pPr>
      <w:ind w:firstLine="210"/>
    </w:pPr>
    <w:rPr>
      <w:rFonts w:ascii="Arial" w:eastAsia="Times New Roman" w:hAnsi="Arial"/>
      <w:bCs/>
      <w:color w:val="000000"/>
      <w:sz w:val="20"/>
      <w:szCs w:val="20"/>
    </w:rPr>
  </w:style>
  <w:style w:type="paragraph" w:styleId="BodyTextIndent">
    <w:name w:val="Body Text Indent"/>
    <w:basedOn w:val="Normal"/>
    <w:rsid w:val="00C27524"/>
    <w:pPr>
      <w:spacing w:after="120"/>
      <w:ind w:left="360"/>
    </w:pPr>
  </w:style>
  <w:style w:type="paragraph" w:styleId="BodyTextFirstIndent2">
    <w:name w:val="Body Text First Indent 2"/>
    <w:basedOn w:val="BodyTextIndent"/>
    <w:rsid w:val="00C27524"/>
    <w:pPr>
      <w:ind w:firstLine="210"/>
    </w:pPr>
  </w:style>
  <w:style w:type="paragraph" w:styleId="BodyTextIndent2">
    <w:name w:val="Body Text Indent 2"/>
    <w:basedOn w:val="Normal"/>
    <w:rsid w:val="00C27524"/>
    <w:pPr>
      <w:spacing w:after="120" w:line="480" w:lineRule="auto"/>
      <w:ind w:left="360"/>
    </w:pPr>
  </w:style>
  <w:style w:type="paragraph" w:styleId="BodyTextIndent3">
    <w:name w:val="Body Text Indent 3"/>
    <w:basedOn w:val="Normal"/>
    <w:rsid w:val="00C27524"/>
    <w:pPr>
      <w:spacing w:after="120"/>
      <w:ind w:left="360"/>
    </w:pPr>
    <w:rPr>
      <w:sz w:val="16"/>
      <w:szCs w:val="16"/>
    </w:rPr>
  </w:style>
  <w:style w:type="paragraph" w:styleId="Caption">
    <w:name w:val="caption"/>
    <w:basedOn w:val="Normal"/>
    <w:next w:val="Normal"/>
    <w:qFormat/>
    <w:rsid w:val="00C27524"/>
    <w:rPr>
      <w:b/>
    </w:rPr>
  </w:style>
  <w:style w:type="paragraph" w:styleId="Closing">
    <w:name w:val="Closing"/>
    <w:basedOn w:val="Normal"/>
    <w:rsid w:val="00C27524"/>
    <w:pPr>
      <w:ind w:left="4320"/>
    </w:pPr>
  </w:style>
  <w:style w:type="paragraph" w:styleId="Date">
    <w:name w:val="Date"/>
    <w:basedOn w:val="Normal"/>
    <w:next w:val="Normal"/>
    <w:rsid w:val="00C27524"/>
  </w:style>
  <w:style w:type="paragraph" w:styleId="DocumentMap">
    <w:name w:val="Document Map"/>
    <w:basedOn w:val="Normal"/>
    <w:semiHidden/>
    <w:rsid w:val="00C27524"/>
    <w:pPr>
      <w:shd w:val="clear" w:color="auto" w:fill="000080"/>
    </w:pPr>
    <w:rPr>
      <w:rFonts w:ascii="Tahoma" w:hAnsi="Tahoma" w:cs="Tahoma"/>
    </w:rPr>
  </w:style>
  <w:style w:type="paragraph" w:styleId="E-mailSignature">
    <w:name w:val="E-mail Signature"/>
    <w:basedOn w:val="Normal"/>
    <w:rsid w:val="00C27524"/>
  </w:style>
  <w:style w:type="paragraph" w:styleId="EndnoteText">
    <w:name w:val="endnote text"/>
    <w:basedOn w:val="Normal"/>
    <w:semiHidden/>
    <w:rsid w:val="00C27524"/>
  </w:style>
  <w:style w:type="paragraph" w:styleId="EnvelopeAddress">
    <w:name w:val="envelope address"/>
    <w:basedOn w:val="Normal"/>
    <w:rsid w:val="00C27524"/>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C27524"/>
    <w:rPr>
      <w:rFonts w:cs="Arial"/>
    </w:rPr>
  </w:style>
  <w:style w:type="paragraph" w:styleId="HTMLPreformatted">
    <w:name w:val="HTML Preformatted"/>
    <w:basedOn w:val="Normal"/>
    <w:rsid w:val="00C27524"/>
    <w:rPr>
      <w:rFonts w:ascii="Courier New" w:hAnsi="Courier New" w:cs="Courier New"/>
    </w:rPr>
  </w:style>
  <w:style w:type="paragraph" w:styleId="List">
    <w:name w:val="List"/>
    <w:basedOn w:val="Normal"/>
    <w:rsid w:val="00C27524"/>
    <w:pPr>
      <w:ind w:left="360" w:hanging="360"/>
    </w:pPr>
  </w:style>
  <w:style w:type="paragraph" w:styleId="List2">
    <w:name w:val="List 2"/>
    <w:basedOn w:val="Normal"/>
    <w:rsid w:val="00C27524"/>
    <w:pPr>
      <w:ind w:left="720" w:hanging="360"/>
    </w:pPr>
  </w:style>
  <w:style w:type="paragraph" w:styleId="List3">
    <w:name w:val="List 3"/>
    <w:basedOn w:val="Normal"/>
    <w:rsid w:val="00C27524"/>
    <w:pPr>
      <w:ind w:left="1080" w:hanging="360"/>
    </w:pPr>
  </w:style>
  <w:style w:type="paragraph" w:styleId="List5">
    <w:name w:val="List 5"/>
    <w:basedOn w:val="Normal"/>
    <w:rsid w:val="00C27524"/>
    <w:pPr>
      <w:ind w:left="1800" w:hanging="360"/>
    </w:pPr>
  </w:style>
  <w:style w:type="paragraph" w:styleId="ListBullet2">
    <w:name w:val="List Bullet 2"/>
    <w:basedOn w:val="Normal"/>
    <w:rsid w:val="00C27524"/>
    <w:pPr>
      <w:numPr>
        <w:numId w:val="1"/>
      </w:numPr>
    </w:pPr>
  </w:style>
  <w:style w:type="paragraph" w:styleId="ListBullet3">
    <w:name w:val="List Bullet 3"/>
    <w:basedOn w:val="Normal"/>
    <w:rsid w:val="00C27524"/>
    <w:pPr>
      <w:numPr>
        <w:numId w:val="2"/>
      </w:numPr>
    </w:pPr>
  </w:style>
  <w:style w:type="paragraph" w:styleId="ListBullet5">
    <w:name w:val="List Bullet 5"/>
    <w:basedOn w:val="Normal"/>
    <w:rsid w:val="00C27524"/>
    <w:pPr>
      <w:numPr>
        <w:numId w:val="3"/>
      </w:numPr>
    </w:pPr>
  </w:style>
  <w:style w:type="paragraph" w:styleId="ListContinue">
    <w:name w:val="List Continue"/>
    <w:basedOn w:val="Normal"/>
    <w:rsid w:val="00C27524"/>
    <w:pPr>
      <w:spacing w:after="120"/>
      <w:ind w:left="360"/>
    </w:pPr>
  </w:style>
  <w:style w:type="paragraph" w:styleId="ListContinue3">
    <w:name w:val="List Continue 3"/>
    <w:basedOn w:val="Normal"/>
    <w:rsid w:val="00C27524"/>
    <w:pPr>
      <w:spacing w:after="120"/>
      <w:ind w:left="1080"/>
    </w:pPr>
  </w:style>
  <w:style w:type="paragraph" w:styleId="ListContinue4">
    <w:name w:val="List Continue 4"/>
    <w:basedOn w:val="Normal"/>
    <w:rsid w:val="00C27524"/>
    <w:pPr>
      <w:spacing w:after="120"/>
      <w:ind w:left="1440"/>
    </w:pPr>
  </w:style>
  <w:style w:type="paragraph" w:styleId="ListNumber">
    <w:name w:val="List Number"/>
    <w:basedOn w:val="Normal"/>
    <w:rsid w:val="00C27524"/>
    <w:pPr>
      <w:numPr>
        <w:numId w:val="4"/>
      </w:numPr>
    </w:pPr>
  </w:style>
  <w:style w:type="paragraph" w:styleId="ListNumber2">
    <w:name w:val="List Number 2"/>
    <w:basedOn w:val="Normal"/>
    <w:rsid w:val="00C27524"/>
    <w:pPr>
      <w:numPr>
        <w:numId w:val="5"/>
      </w:numPr>
    </w:pPr>
  </w:style>
  <w:style w:type="paragraph" w:styleId="ListNumber3">
    <w:name w:val="List Number 3"/>
    <w:basedOn w:val="Normal"/>
    <w:rsid w:val="00C27524"/>
    <w:pPr>
      <w:numPr>
        <w:numId w:val="6"/>
      </w:numPr>
    </w:pPr>
  </w:style>
  <w:style w:type="paragraph" w:styleId="ListNumber5">
    <w:name w:val="List Number 5"/>
    <w:basedOn w:val="Normal"/>
    <w:rsid w:val="00C27524"/>
    <w:pPr>
      <w:numPr>
        <w:numId w:val="7"/>
      </w:numPr>
    </w:pPr>
  </w:style>
  <w:style w:type="paragraph" w:styleId="MessageHeader">
    <w:name w:val="Message Header"/>
    <w:basedOn w:val="Normal"/>
    <w:rsid w:val="00C27524"/>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C27524"/>
  </w:style>
  <w:style w:type="paragraph" w:styleId="PlainText">
    <w:name w:val="Plain Text"/>
    <w:basedOn w:val="Normal"/>
    <w:rsid w:val="00C27524"/>
    <w:rPr>
      <w:rFonts w:ascii="Courier New" w:hAnsi="Courier New" w:cs="Courier New"/>
    </w:rPr>
  </w:style>
  <w:style w:type="paragraph" w:styleId="Signature">
    <w:name w:val="Signature"/>
    <w:basedOn w:val="Normal"/>
    <w:rsid w:val="00C27524"/>
    <w:pPr>
      <w:ind w:left="4320"/>
    </w:pPr>
  </w:style>
  <w:style w:type="paragraph" w:styleId="Subtitle">
    <w:name w:val="Subtitle"/>
    <w:basedOn w:val="Normal"/>
    <w:qFormat/>
    <w:rsid w:val="00C27524"/>
    <w:pPr>
      <w:spacing w:after="60"/>
      <w:jc w:val="center"/>
    </w:pPr>
    <w:rPr>
      <w:rFonts w:cs="Arial"/>
      <w:sz w:val="24"/>
      <w:szCs w:val="24"/>
    </w:rPr>
  </w:style>
  <w:style w:type="table" w:styleId="Table3Deffects2">
    <w:name w:val="Table 3D effects 2"/>
    <w:basedOn w:val="TableNormal"/>
    <w:rsid w:val="00C27524"/>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27524"/>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2752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27524"/>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27524"/>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rsid w:val="00C27524"/>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27524"/>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C2752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27524"/>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27524"/>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2752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C27524"/>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2">
    <w:name w:val="Table Grid 2"/>
    <w:basedOn w:val="TableNormal"/>
    <w:rsid w:val="00C27524"/>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27524"/>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27524"/>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2752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2752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C27524"/>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27524"/>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27524"/>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6">
    <w:name w:val="Table List 6"/>
    <w:basedOn w:val="TableNormal"/>
    <w:rsid w:val="00C27524"/>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27524"/>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27524"/>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2752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C27524"/>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27524"/>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27524"/>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C27524"/>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27524"/>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275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C2752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27524"/>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27524"/>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tyle1">
    <w:name w:val="Style1"/>
    <w:basedOn w:val="MSOHead4"/>
    <w:qFormat/>
    <w:rsid w:val="00FB14C0"/>
    <w:pPr>
      <w:outlineLvl w:val="4"/>
    </w:pPr>
    <w:rPr>
      <w:rFonts w:ascii="Arial" w:hAnsi="Arial" w:cs="Arial"/>
      <w:b/>
      <w:sz w:val="24"/>
    </w:rPr>
  </w:style>
  <w:style w:type="paragraph" w:customStyle="1" w:styleId="Style2">
    <w:name w:val="Style2"/>
    <w:basedOn w:val="MSOHead3"/>
    <w:qFormat/>
    <w:rsid w:val="005847CC"/>
    <w:pPr>
      <w:outlineLvl w:val="3"/>
    </w:pPr>
    <w:rPr>
      <w:rFonts w:ascii="Arial" w:hAnsi="Arial"/>
      <w:color w:val="808080"/>
      <w:sz w:val="26"/>
    </w:rPr>
  </w:style>
  <w:style w:type="paragraph" w:customStyle="1" w:styleId="Style3">
    <w:name w:val="Style3"/>
    <w:basedOn w:val="MSOHead2"/>
    <w:qFormat/>
    <w:rsid w:val="00A21B68"/>
    <w:pPr>
      <w:outlineLvl w:val="2"/>
    </w:pPr>
    <w:rPr>
      <w:rFonts w:ascii="Arial" w:hAnsi="Arial"/>
      <w:sz w:val="30"/>
    </w:rPr>
  </w:style>
  <w:style w:type="paragraph" w:customStyle="1" w:styleId="Style4">
    <w:name w:val="Style4"/>
    <w:basedOn w:val="MSOPara"/>
    <w:qFormat/>
    <w:rsid w:val="00F92784"/>
  </w:style>
  <w:style w:type="paragraph" w:customStyle="1" w:styleId="Style5">
    <w:name w:val="Style5"/>
    <w:basedOn w:val="MSOFigure"/>
    <w:qFormat/>
    <w:rsid w:val="00704057"/>
  </w:style>
  <w:style w:type="paragraph" w:customStyle="1" w:styleId="Style6">
    <w:name w:val="Style6"/>
    <w:basedOn w:val="Style4"/>
    <w:qFormat/>
    <w:rsid w:val="00B23B74"/>
    <w:pPr>
      <w:jc w:val="both"/>
    </w:pPr>
  </w:style>
  <w:style w:type="paragraph" w:customStyle="1" w:styleId="Style7">
    <w:name w:val="Style7"/>
    <w:basedOn w:val="Style5"/>
    <w:qFormat/>
    <w:rsid w:val="007A008E"/>
  </w:style>
  <w:style w:type="paragraph" w:customStyle="1" w:styleId="Style8">
    <w:name w:val="Style8"/>
    <w:basedOn w:val="MSOFigCap"/>
    <w:qFormat/>
    <w:rsid w:val="007A008E"/>
  </w:style>
  <w:style w:type="paragraph" w:customStyle="1" w:styleId="Style9">
    <w:name w:val="Style9"/>
    <w:basedOn w:val="MSOListBullet1"/>
    <w:qFormat/>
    <w:rsid w:val="000F7524"/>
    <w:pPr>
      <w:jc w:val="both"/>
    </w:pPr>
  </w:style>
  <w:style w:type="paragraph" w:customStyle="1" w:styleId="Style10">
    <w:name w:val="Style10"/>
    <w:basedOn w:val="Style3"/>
    <w:qFormat/>
    <w:rsid w:val="00D3133D"/>
    <w:pPr>
      <w:pageBreakBefore/>
      <w:spacing w:before="120"/>
    </w:pPr>
    <w:rPr>
      <w:sz w:val="36"/>
    </w:rPr>
  </w:style>
  <w:style w:type="paragraph" w:customStyle="1" w:styleId="DocTitle">
    <w:name w:val="Doc Title"/>
    <w:basedOn w:val="Normal"/>
    <w:qFormat/>
    <w:rsid w:val="00F638E9"/>
    <w:pPr>
      <w:spacing w:after="200" w:line="276" w:lineRule="auto"/>
    </w:pPr>
    <w:rPr>
      <w:rFonts w:ascii="Tahoma" w:eastAsia="Calibri" w:hAnsi="Tahoma" w:cs="Tahoma"/>
      <w:b/>
      <w:bCs w:val="0"/>
      <w:color w:val="C00000"/>
      <w:sz w:val="30"/>
      <w:szCs w:val="22"/>
    </w:rPr>
  </w:style>
  <w:style w:type="paragraph" w:styleId="TOCHeading">
    <w:name w:val="TOC Heading"/>
    <w:basedOn w:val="Heading1"/>
    <w:next w:val="Normal"/>
    <w:uiPriority w:val="39"/>
    <w:semiHidden/>
    <w:unhideWhenUsed/>
    <w:qFormat/>
    <w:rsid w:val="00F638E9"/>
    <w:pPr>
      <w:keepLines/>
      <w:spacing w:before="480" w:after="0" w:line="276" w:lineRule="auto"/>
      <w:outlineLvl w:val="9"/>
    </w:pPr>
    <w:rPr>
      <w:rFonts w:ascii="Cambria" w:hAnsi="Cambria" w:cs="Times New Roman"/>
      <w:bCs/>
      <w:color w:val="365F91"/>
      <w:kern w:val="0"/>
      <w:sz w:val="28"/>
      <w:szCs w:val="28"/>
    </w:rPr>
  </w:style>
  <w:style w:type="paragraph" w:customStyle="1" w:styleId="Noidung">
    <w:name w:val="Noi dung"/>
    <w:basedOn w:val="Normal"/>
    <w:rsid w:val="00BA4D18"/>
    <w:pPr>
      <w:suppressAutoHyphens/>
      <w:spacing w:before="120" w:after="120"/>
      <w:ind w:left="720"/>
      <w:jc w:val="both"/>
    </w:pPr>
    <w:rPr>
      <w:rFonts w:eastAsia="Calibri" w:cs="Arial"/>
      <w:bCs w:val="0"/>
      <w:color w:val="auto"/>
      <w:szCs w:val="22"/>
      <w:lang w:eastAsia="ar-SA"/>
    </w:rPr>
  </w:style>
  <w:style w:type="paragraph" w:customStyle="1" w:styleId="Level1">
    <w:name w:val="Level 1"/>
    <w:basedOn w:val="Noidung"/>
    <w:rsid w:val="00BA4D18"/>
    <w:pPr>
      <w:pageBreakBefore/>
      <w:tabs>
        <w:tab w:val="num" w:pos="1440"/>
      </w:tabs>
      <w:spacing w:before="240" w:after="180"/>
      <w:ind w:left="432" w:hanging="576"/>
    </w:pPr>
    <w:rPr>
      <w:b/>
      <w:color w:val="17365D"/>
      <w:sz w:val="28"/>
      <w:szCs w:val="28"/>
    </w:rPr>
  </w:style>
  <w:style w:type="paragraph" w:customStyle="1" w:styleId="Level2">
    <w:name w:val="Level 2"/>
    <w:basedOn w:val="Noidung"/>
    <w:rsid w:val="00BA4D18"/>
    <w:pPr>
      <w:tabs>
        <w:tab w:val="num" w:pos="1440"/>
      </w:tabs>
      <w:spacing w:before="240"/>
      <w:ind w:left="0"/>
    </w:pPr>
    <w:rPr>
      <w:b/>
      <w:color w:val="548DD4"/>
      <w:sz w:val="24"/>
      <w:szCs w:val="24"/>
    </w:rPr>
  </w:style>
  <w:style w:type="paragraph" w:customStyle="1" w:styleId="Level3">
    <w:name w:val="Level 3"/>
    <w:basedOn w:val="Noidung"/>
    <w:rsid w:val="00BA4D18"/>
    <w:pPr>
      <w:tabs>
        <w:tab w:val="num" w:pos="1440"/>
      </w:tabs>
      <w:spacing w:before="180"/>
      <w:ind w:left="0"/>
    </w:pPr>
    <w:rPr>
      <w:color w:val="548DD4"/>
      <w:sz w:val="22"/>
    </w:rPr>
  </w:style>
  <w:style w:type="paragraph" w:customStyle="1" w:styleId="Noidung-List2">
    <w:name w:val="Noi dung - List 2"/>
    <w:basedOn w:val="Noidung"/>
    <w:rsid w:val="00BA4D18"/>
    <w:pPr>
      <w:tabs>
        <w:tab w:val="num" w:pos="1440"/>
      </w:tabs>
      <w:ind w:left="1440" w:hanging="360"/>
    </w:pPr>
  </w:style>
  <w:style w:type="paragraph" w:customStyle="1" w:styleId="Noidung-List3">
    <w:name w:val="Noi dung - List 3"/>
    <w:basedOn w:val="Noidung"/>
    <w:rsid w:val="00BA4D18"/>
    <w:pPr>
      <w:tabs>
        <w:tab w:val="num" w:pos="1440"/>
      </w:tabs>
      <w:ind w:left="1440" w:hanging="360"/>
    </w:pPr>
  </w:style>
  <w:style w:type="paragraph" w:customStyle="1" w:styleId="Noidung-Bold">
    <w:name w:val="Noi dung - Bold"/>
    <w:basedOn w:val="Noidung"/>
    <w:qFormat/>
    <w:rsid w:val="00BA4D18"/>
    <w:pPr>
      <w:spacing w:before="240"/>
    </w:pPr>
    <w:rPr>
      <w:b/>
      <w:i/>
    </w:rPr>
  </w:style>
  <w:style w:type="paragraph" w:customStyle="1" w:styleId="Style11">
    <w:name w:val="Style11"/>
    <w:basedOn w:val="Style9"/>
    <w:qFormat/>
    <w:rsid w:val="00BA4D18"/>
    <w:pPr>
      <w:numPr>
        <w:numId w:val="8"/>
      </w:numPr>
    </w:pPr>
  </w:style>
  <w:style w:type="paragraph" w:customStyle="1" w:styleId="Style12">
    <w:name w:val="Style12"/>
    <w:basedOn w:val="Style11"/>
    <w:qFormat/>
    <w:rsid w:val="00BA4D18"/>
    <w:pPr>
      <w:numPr>
        <w:ilvl w:val="1"/>
      </w:numPr>
    </w:pPr>
    <w:rPr>
      <w:lang w:val="vi-VN"/>
    </w:rPr>
  </w:style>
  <w:style w:type="paragraph" w:customStyle="1" w:styleId="Style13">
    <w:name w:val="Style13"/>
    <w:basedOn w:val="Style3"/>
    <w:qFormat/>
    <w:rsid w:val="00BA4D18"/>
    <w:rPr>
      <w:lang w:val="vi-VN"/>
    </w:rPr>
  </w:style>
  <w:style w:type="paragraph" w:customStyle="1" w:styleId="Style14">
    <w:name w:val="Style14"/>
    <w:basedOn w:val="Style2"/>
    <w:qFormat/>
    <w:rsid w:val="00BA4D18"/>
    <w:rPr>
      <w:sz w:val="22"/>
      <w:szCs w:val="22"/>
    </w:rPr>
  </w:style>
  <w:style w:type="paragraph" w:customStyle="1" w:styleId="Style15">
    <w:name w:val="Style15"/>
    <w:basedOn w:val="Style11"/>
    <w:qFormat/>
    <w:rsid w:val="00B50065"/>
    <w:pPr>
      <w:numPr>
        <w:numId w:val="0"/>
      </w:numPr>
      <w:ind w:left="360"/>
    </w:pPr>
    <w:rPr>
      <w:b/>
    </w:rPr>
  </w:style>
  <w:style w:type="character" w:customStyle="1" w:styleId="Heading6Char">
    <w:name w:val="Heading 6 Char"/>
    <w:basedOn w:val="DefaultParagraphFont"/>
    <w:link w:val="Heading6"/>
    <w:uiPriority w:val="9"/>
    <w:rsid w:val="000F149C"/>
    <w:rPr>
      <w:b/>
      <w:color w:val="000000"/>
      <w:sz w:val="22"/>
      <w:szCs w:val="22"/>
    </w:rPr>
  </w:style>
  <w:style w:type="paragraph" w:styleId="ListParagraph">
    <w:name w:val="List Paragraph"/>
    <w:basedOn w:val="Normal"/>
    <w:uiPriority w:val="34"/>
    <w:qFormat/>
    <w:rsid w:val="000F149C"/>
    <w:pPr>
      <w:spacing w:after="200" w:line="276" w:lineRule="auto"/>
      <w:ind w:left="720"/>
      <w:contextualSpacing/>
    </w:pPr>
    <w:rPr>
      <w:rFonts w:ascii="Calibri" w:eastAsia="Calibri" w:hAnsi="Calibri"/>
      <w:bCs w:val="0"/>
      <w:color w:val="auto"/>
      <w:sz w:val="22"/>
      <w:szCs w:val="22"/>
    </w:rPr>
  </w:style>
  <w:style w:type="character" w:customStyle="1" w:styleId="BalloonTextChar">
    <w:name w:val="Balloon Text Char"/>
    <w:basedOn w:val="DefaultParagraphFont"/>
    <w:link w:val="BalloonText"/>
    <w:uiPriority w:val="99"/>
    <w:semiHidden/>
    <w:rsid w:val="000F149C"/>
    <w:rPr>
      <w:rFonts w:ascii="Tahoma" w:hAnsi="Tahoma" w:cs="Tahoma"/>
      <w:bCs/>
      <w:color w:val="000000"/>
      <w:sz w:val="16"/>
      <w:szCs w:val="16"/>
    </w:rPr>
  </w:style>
  <w:style w:type="character" w:customStyle="1" w:styleId="cont1">
    <w:name w:val="cont1"/>
    <w:basedOn w:val="DefaultParagraphFont"/>
    <w:rsid w:val="000F149C"/>
  </w:style>
  <w:style w:type="character" w:customStyle="1" w:styleId="rbg1">
    <w:name w:val="rbg1"/>
    <w:basedOn w:val="DefaultParagraphFont"/>
    <w:rsid w:val="000F149C"/>
  </w:style>
  <w:style w:type="paragraph" w:customStyle="1" w:styleId="Content">
    <w:name w:val="Content"/>
    <w:basedOn w:val="Normal"/>
    <w:qFormat/>
    <w:rsid w:val="007F5DE5"/>
    <w:pPr>
      <w:spacing w:before="120" w:after="120"/>
      <w:jc w:val="both"/>
    </w:pPr>
    <w:rPr>
      <w:rFonts w:ascii="Palatino Linotype" w:hAnsi="Palatino Linotype"/>
      <w:sz w:val="21"/>
    </w:rPr>
  </w:style>
  <w:style w:type="paragraph" w:customStyle="1" w:styleId="Content-List1">
    <w:name w:val="Content - List 1"/>
    <w:basedOn w:val="Content"/>
    <w:qFormat/>
    <w:rsid w:val="00864F21"/>
    <w:pPr>
      <w:numPr>
        <w:numId w:val="9"/>
      </w:numPr>
    </w:pPr>
  </w:style>
  <w:style w:type="paragraph" w:customStyle="1" w:styleId="Content-Level2">
    <w:name w:val="Content - Level 2"/>
    <w:basedOn w:val="Content"/>
    <w:qFormat/>
    <w:rsid w:val="009E44A7"/>
    <w:pPr>
      <w:ind w:left="720"/>
    </w:pPr>
  </w:style>
  <w:style w:type="paragraph" w:customStyle="1" w:styleId="Content-List2">
    <w:name w:val="Content - List 2"/>
    <w:basedOn w:val="Content-List1"/>
    <w:qFormat/>
    <w:rsid w:val="00864F21"/>
    <w:pPr>
      <w:numPr>
        <w:ilvl w:val="1"/>
      </w:numPr>
    </w:pPr>
  </w:style>
  <w:style w:type="paragraph" w:customStyle="1" w:styleId="Style16">
    <w:name w:val="Style16"/>
    <w:basedOn w:val="Heading2"/>
    <w:qFormat/>
    <w:rsid w:val="00711E4C"/>
  </w:style>
  <w:style w:type="paragraph" w:customStyle="1" w:styleId="List20">
    <w:name w:val="List2"/>
    <w:basedOn w:val="Heading3"/>
    <w:qFormat/>
    <w:rsid w:val="00711E4C"/>
  </w:style>
  <w:style w:type="paragraph" w:customStyle="1" w:styleId="Content-step">
    <w:name w:val="Content - step"/>
    <w:basedOn w:val="ListNumber"/>
    <w:qFormat/>
    <w:rsid w:val="004D7000"/>
    <w:pPr>
      <w:numPr>
        <w:numId w:val="10"/>
      </w:numPr>
      <w:spacing w:after="120"/>
      <w:jc w:val="both"/>
    </w:pPr>
    <w:rPr>
      <w:rFonts w:ascii="Palatino Linotype" w:hAnsi="Palatino Linotype"/>
      <w:sz w:val="21"/>
      <w:szCs w:val="21"/>
    </w:rPr>
  </w:style>
  <w:style w:type="paragraph" w:customStyle="1" w:styleId="Content-steps-level2">
    <w:name w:val="Content - steps - level 2"/>
    <w:basedOn w:val="ListNumber"/>
    <w:qFormat/>
    <w:rsid w:val="00BC1A80"/>
    <w:pPr>
      <w:numPr>
        <w:ilvl w:val="1"/>
        <w:numId w:val="11"/>
      </w:numPr>
      <w:spacing w:after="120"/>
    </w:pPr>
    <w:rPr>
      <w:rFonts w:ascii="Palatino Linotype" w:hAnsi="Palatino Linotype"/>
      <w:sz w:val="21"/>
      <w:szCs w:val="21"/>
    </w:rPr>
  </w:style>
  <w:style w:type="paragraph" w:customStyle="1" w:styleId="Content-Table-Header">
    <w:name w:val="Content - Table - Header"/>
    <w:basedOn w:val="ListParagraph"/>
    <w:qFormat/>
    <w:rsid w:val="002010CC"/>
    <w:pPr>
      <w:keepNext/>
      <w:keepLines/>
      <w:autoSpaceDE w:val="0"/>
      <w:autoSpaceDN w:val="0"/>
      <w:adjustRightInd w:val="0"/>
      <w:spacing w:before="60" w:after="60" w:line="240" w:lineRule="auto"/>
      <w:ind w:left="0" w:right="245"/>
      <w:contextualSpacing w:val="0"/>
      <w:jc w:val="center"/>
    </w:pPr>
    <w:rPr>
      <w:rFonts w:ascii="Palatino Linotype" w:hAnsi="Palatino Linotype"/>
      <w:b/>
      <w:sz w:val="21"/>
    </w:rPr>
  </w:style>
  <w:style w:type="paragraph" w:customStyle="1" w:styleId="Content-Table-Content">
    <w:name w:val="Content - Table - Content"/>
    <w:basedOn w:val="ListParagraph"/>
    <w:qFormat/>
    <w:rsid w:val="002010CC"/>
    <w:pPr>
      <w:keepNext/>
      <w:keepLines/>
      <w:autoSpaceDE w:val="0"/>
      <w:autoSpaceDN w:val="0"/>
      <w:adjustRightInd w:val="0"/>
      <w:spacing w:before="60" w:after="60" w:line="240" w:lineRule="auto"/>
      <w:ind w:left="0" w:right="245"/>
      <w:contextualSpacing w:val="0"/>
    </w:pPr>
    <w:rPr>
      <w:rFonts w:ascii="Palatino Linotype" w:hAnsi="Palatino Linotype"/>
      <w:sz w:val="21"/>
    </w:rPr>
  </w:style>
  <w:style w:type="paragraph" w:customStyle="1" w:styleId="Content-steps-level3">
    <w:name w:val="Content - steps - level 3"/>
    <w:basedOn w:val="Content-steps-level2"/>
    <w:qFormat/>
    <w:rsid w:val="00D8582F"/>
    <w:pPr>
      <w:numPr>
        <w:ilvl w:val="2"/>
      </w:numPr>
    </w:pPr>
  </w:style>
  <w:style w:type="character" w:customStyle="1" w:styleId="Heading1Char">
    <w:name w:val="Heading 1 Char"/>
    <w:basedOn w:val="DefaultParagraphFont"/>
    <w:link w:val="Heading1"/>
    <w:rsid w:val="00F20D0B"/>
    <w:rPr>
      <w:rFonts w:ascii="Arial" w:hAnsi="Arial" w:cs="Arial"/>
      <w:b/>
      <w:color w:val="000000"/>
      <w:kern w:val="32"/>
      <w:sz w:val="36"/>
      <w:szCs w:val="32"/>
    </w:rPr>
  </w:style>
  <w:style w:type="numbering" w:customStyle="1" w:styleId="WWOutlineListStyle">
    <w:name w:val="WW_OutlineListStyle"/>
    <w:basedOn w:val="NoList"/>
    <w:rsid w:val="00FC0F6E"/>
    <w:pPr>
      <w:numPr>
        <w:numId w:val="13"/>
      </w:numPr>
    </w:pPr>
  </w:style>
  <w:style w:type="paragraph" w:customStyle="1" w:styleId="Level4">
    <w:name w:val="Level 4"/>
    <w:basedOn w:val="Noidung"/>
    <w:rsid w:val="00FC0F6E"/>
    <w:pPr>
      <w:autoSpaceDN w:val="0"/>
      <w:spacing w:before="60" w:after="60" w:line="276" w:lineRule="auto"/>
      <w:ind w:left="1530" w:hanging="990"/>
      <w:textAlignment w:val="baseline"/>
      <w:outlineLvl w:val="3"/>
    </w:pPr>
    <w:rPr>
      <w:i/>
      <w:color w:val="548DD4"/>
      <w:kern w:val="3"/>
      <w:sz w:val="22"/>
      <w:u w:val="single"/>
      <w:lang w:eastAsia="en-US"/>
    </w:rPr>
  </w:style>
  <w:style w:type="paragraph" w:customStyle="1" w:styleId="TableContents">
    <w:name w:val="Table Contents"/>
    <w:basedOn w:val="Normal"/>
    <w:rsid w:val="00FC0F6E"/>
    <w:pPr>
      <w:keepNext/>
      <w:suppressLineNumbers/>
      <w:suppressAutoHyphens/>
      <w:autoSpaceDN w:val="0"/>
      <w:spacing w:after="120" w:line="276" w:lineRule="auto"/>
      <w:ind w:firstLine="720"/>
      <w:textAlignment w:val="baseline"/>
    </w:pPr>
    <w:rPr>
      <w:rFonts w:ascii="Times New Roman" w:eastAsia="Calibri" w:hAnsi="Times New Roman" w:cs="Arial"/>
      <w:bCs w:val="0"/>
      <w:color w:val="auto"/>
      <w:kern w:val="3"/>
      <w:sz w:val="24"/>
      <w:szCs w:val="22"/>
    </w:rPr>
  </w:style>
  <w:style w:type="character" w:customStyle="1" w:styleId="Heading4Char">
    <w:name w:val="Heading 4 Char"/>
    <w:basedOn w:val="DefaultParagraphFont"/>
    <w:link w:val="Heading4"/>
    <w:rsid w:val="00E103C0"/>
    <w:rPr>
      <w:b/>
      <w:color w:val="000000"/>
      <w:sz w:val="24"/>
      <w:szCs w:val="28"/>
    </w:rPr>
  </w:style>
  <w:style w:type="paragraph" w:customStyle="1" w:styleId="List1">
    <w:name w:val="List1"/>
    <w:basedOn w:val="Style16"/>
    <w:qFormat/>
    <w:rsid w:val="009D2925"/>
  </w:style>
  <w:style w:type="paragraph" w:customStyle="1" w:styleId="List30">
    <w:name w:val="List3"/>
    <w:basedOn w:val="List20"/>
    <w:qFormat/>
    <w:rsid w:val="009D2925"/>
  </w:style>
  <w:style w:type="paragraph" w:customStyle="1" w:styleId="Style18">
    <w:name w:val="Style18"/>
    <w:basedOn w:val="List1"/>
    <w:qFormat/>
    <w:rsid w:val="009D2925"/>
  </w:style>
  <w:style w:type="paragraph" w:customStyle="1" w:styleId="Content-Listnumber">
    <w:name w:val="Content - List number"/>
    <w:basedOn w:val="Content-List1"/>
    <w:qFormat/>
    <w:rsid w:val="00864F21"/>
    <w:pPr>
      <w:numPr>
        <w:numId w:val="14"/>
      </w:numPr>
    </w:pPr>
  </w:style>
  <w:style w:type="paragraph" w:customStyle="1" w:styleId="Content-List3">
    <w:name w:val="Content - List 3"/>
    <w:basedOn w:val="Style12"/>
    <w:qFormat/>
    <w:rsid w:val="008C375D"/>
    <w:pPr>
      <w:numPr>
        <w:ilvl w:val="2"/>
      </w:numPr>
    </w:pPr>
  </w:style>
  <w:style w:type="character" w:customStyle="1" w:styleId="Heading3Char">
    <w:name w:val="Heading 3 Char"/>
    <w:basedOn w:val="DefaultParagraphFont"/>
    <w:link w:val="Heading3"/>
    <w:rsid w:val="003B54AE"/>
    <w:rPr>
      <w:rFonts w:ascii="Arial" w:hAnsi="Arial" w:cs="Arial"/>
      <w:b/>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guard.vn/download"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dropbox.com/s/j5lo2s87v1vf87l/guide_obs_admin.pdf"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themeforest.net"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v.vguard.vn"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sv.vguard.vn"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Vidyatech\VidyaMagic\Temporary\RTES\TS1745\PublishData\Input\TM105\TM1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99A0C-B3E3-4372-9784-AC83B347C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TM105.dot</Template>
  <TotalTime>479</TotalTime>
  <Pages>28</Pages>
  <Words>3874</Words>
  <Characters>22088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vGuard - Kế hoạch phát triển Portal cho Customer 2</vt:lpstr>
    </vt:vector>
  </TitlesOfParts>
  <Company/>
  <LinksUpToDate>false</LinksUpToDate>
  <CharactersWithSpaces>25911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vGuard - Kế hoạch phát triển Portal cho Customer 2</dc:title>
  <dc:subject>WSSRA - Implementation Guides</dc:subject>
  <dc:creator>vGuard Cloud Backup</dc:creator>
  <cp:lastModifiedBy>Welcome</cp:lastModifiedBy>
  <cp:revision>134</cp:revision>
  <cp:lastPrinted>2013-12-24T07:48:00Z</cp:lastPrinted>
  <dcterms:created xsi:type="dcterms:W3CDTF">2014-05-11T01:36:00Z</dcterms:created>
  <dcterms:modified xsi:type="dcterms:W3CDTF">2014-06-01T07:18:00Z</dcterms:modified>
</cp:coreProperties>
</file>